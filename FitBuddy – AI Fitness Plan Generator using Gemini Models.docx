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76" w:lineRule="auto"/>
        <w:jc w:val="center"/>
        <w:rPr>
          <w:rFonts w:ascii="Cambria" w:eastAsia="Cambria" w:cs="Cambria" w:hAnsi="Cambria"/>
          <w:b/>
          <w:bCs/>
          <w:sz w:val="30"/>
          <w:szCs w:val="30"/>
          <w:u w:val="single"/>
        </w:rPr>
      </w:pPr>
      <w:r>
        <w:rPr>
          <w:rFonts w:ascii="Cambria" w:eastAsia="Cambria" w:cs="Cambria" w:hAnsi="Cambria"/>
          <w:b/>
          <w:bCs/>
          <w:sz w:val="30"/>
          <w:szCs w:val="30"/>
          <w:u w:val="single"/>
          <w:rtl/>
        </w:rPr>
        <w:t xml:space="preserve">FitBuddy – AI Fitness Plan Generator using Gemini Models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160" w:afterAutospacing="0" w:line="278" w:lineRule="auto"/>
        <w:ind w:left="0" w:right="0" w:firstLine="0"/>
        <w:contextualSpacing w:val="0"/>
        <w:jc w:val="left"/>
        <w:textAlignment w:val="auto"/>
        <w:outlineLvl w:val="9"/>
        <w:rPr>
          <w:rFonts w:ascii="Cambria" w:eastAsia="Cambria" w:cs="Cambria" w:hAnsi="Cambria"/>
          <w:caps w:val="0"/>
          <w:smallCaps w:val="0"/>
          <w:snapToGrid/>
          <w:vanish w:val="0"/>
          <w:color w:val="000000"/>
          <w:sz w:val="27"/>
          <w:szCs w:val="27"/>
          <w:vertAlign w:val="baseline"/>
        </w:rPr>
      </w:pPr>
      <w:r>
        <w:rPr>
          <w:rFonts w:ascii="Cambria" w:eastAsia="Cambria" w:cs="Cambria" w:hAnsi="Cambria"/>
          <w:b/>
          <w:bCs/>
        </w:rPr>
        <w:t xml:space="preserve">    </w:t>
      </w:r>
      <w:r>
        <w:rPr>
          <w:rFonts w:ascii="Cambria" w:eastAsia="Cambria" w:cs="Cambria" w:hAnsi="Cambria"/>
          <w:caps w:val="0"/>
          <w:smallCaps w:val="0"/>
          <w:snapToGrid/>
          <w:vanish w:val="0"/>
          <w:color w:val="000000"/>
          <w:sz w:val="27"/>
          <w:szCs w:val="27"/>
          <w:vertAlign w:val="baseline"/>
        </w:rPr>
        <w:t>Introduction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160" w:afterAutospacing="0" w:line="278" w:lineRule="auto"/>
        <w:ind w:left="0" w:right="0" w:firstLine="0"/>
        <w:contextualSpacing w:val="0"/>
        <w:jc w:val="left"/>
        <w:textAlignment w:val="auto"/>
        <w:outlineLvl w:val="9"/>
        <w:rPr>
          <w:rFonts w:ascii="Cambria" w:eastAsia="Cambria" w:cs="Cambria" w:hAnsi="Cambria"/>
          <w:caps w:val="0"/>
          <w:smallCaps w:val="0"/>
          <w:snapToGrid/>
          <w:vanish w:val="0"/>
          <w:color w:val="000000"/>
          <w:sz w:val="27"/>
          <w:szCs w:val="27"/>
          <w:vertAlign w:val="baseline"/>
        </w:rPr>
      </w:pPr>
    </w:p>
    <w:p>
      <w:pPr>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160" w:afterAutospacing="0" w:line="278" w:lineRule="auto"/>
        <w:ind w:left="720" w:right="0" w:hanging="360"/>
        <w:contextualSpacing w:val="0"/>
        <w:jc w:val="left"/>
        <w:textAlignment w:val="auto"/>
        <w:outlineLvl w:val="9"/>
        <w:rPr>
          <w:rFonts w:ascii="Cambria" w:eastAsia="Cambria" w:cs="Cambria" w:hAnsi="Cambria"/>
          <w:caps w:val="0"/>
          <w:smallCaps w:val="0"/>
          <w:snapToGrid/>
          <w:vanish w:val="0"/>
          <w:color w:val="000000"/>
          <w:sz w:val="27"/>
          <w:szCs w:val="27"/>
          <w:vertAlign w:val="baseline"/>
        </w:rPr>
      </w:pPr>
      <w:r>
        <w:rPr>
          <w:rFonts w:ascii="Cambria" w:eastAsia="Cambria" w:cs="Cambria" w:hAnsi="Cambria"/>
          <w:caps w:val="0"/>
          <w:smallCaps w:val="0"/>
          <w:snapToGrid/>
          <w:vanish w:val="0"/>
          <w:color w:val="000000"/>
          <w:sz w:val="27"/>
          <w:szCs w:val="27"/>
          <w:vertAlign w:val="baseline"/>
        </w:rPr>
        <w:t>Project Title        :  FitBuddy</w:t>
      </w:r>
    </w:p>
    <w:p>
      <w:pPr>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160" w:afterAutospacing="0" w:line="278" w:lineRule="auto"/>
        <w:ind w:left="720" w:right="0" w:hanging="360"/>
        <w:contextualSpacing w:val="0"/>
        <w:jc w:val="left"/>
        <w:textAlignment w:val="auto"/>
        <w:outlineLvl w:val="9"/>
        <w:rPr>
          <w:rFonts w:ascii="Cambria" w:eastAsia="Cambria" w:cs="Cambria" w:hAnsi="Cambria"/>
          <w:caps w:val="0"/>
          <w:smallCaps w:val="0"/>
          <w:snapToGrid/>
          <w:vanish w:val="0"/>
          <w:color w:val="000000"/>
          <w:sz w:val="27"/>
          <w:szCs w:val="27"/>
          <w:vertAlign w:val="baseline"/>
        </w:rPr>
      </w:pPr>
      <w:r>
        <w:rPr>
          <w:rFonts w:ascii="Cambria" w:eastAsia="Cambria" w:cs="Cambria" w:hAnsi="Cambria"/>
          <w:caps w:val="0"/>
          <w:smallCaps w:val="0"/>
          <w:snapToGrid/>
          <w:vanish w:val="0"/>
          <w:color w:val="000000"/>
          <w:sz w:val="27"/>
          <w:szCs w:val="27"/>
          <w:vertAlign w:val="baseline"/>
        </w:rPr>
        <w:t xml:space="preserve">TEAM ID              : </w:t>
      </w:r>
      <w:r>
        <w:rPr>
          <w:rFonts w:ascii="Calibri" w:eastAsia="Calibri" w:hAnsi="Calibri"/>
          <w:caps w:val="0"/>
          <w:smallCaps w:val="0"/>
          <w:snapToGrid/>
          <w:vanish w:val="0"/>
          <w:color w:val="auto"/>
          <w:sz w:val="24"/>
          <w:szCs w:val="24"/>
          <w:vertAlign w:val="baseline"/>
        </w:rPr>
        <w:t xml:space="preserve"> 6ab22d4</w:t>
      </w:r>
      <w:bookmarkStart w:id="0" w:name="_GoBack"/>
      <w:bookmarkEnd w:id="0"/>
    </w:p>
    <w:p>
      <w:pPr>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160" w:afterAutospacing="0" w:line="278" w:lineRule="auto"/>
        <w:ind w:left="720" w:right="0" w:hanging="360"/>
        <w:contextualSpacing w:val="0"/>
        <w:jc w:val="left"/>
        <w:textAlignment w:val="auto"/>
        <w:outlineLvl w:val="9"/>
        <w:rPr>
          <w:rFonts w:ascii="Cambria" w:eastAsia="Cambria" w:cs="Cambria" w:hAnsi="Cambria"/>
          <w:caps w:val="0"/>
          <w:smallCaps w:val="0"/>
          <w:snapToGrid/>
          <w:vanish w:val="0"/>
          <w:color w:val="000000"/>
          <w:sz w:val="27"/>
          <w:szCs w:val="27"/>
          <w:vertAlign w:val="baseline"/>
        </w:rPr>
      </w:pPr>
      <w:r>
        <w:rPr>
          <w:rFonts w:ascii="Cambria" w:eastAsia="Cambria" w:cs="Cambria" w:hAnsi="Cambria"/>
          <w:caps w:val="0"/>
          <w:smallCaps w:val="0"/>
          <w:snapToGrid/>
          <w:vanish w:val="0"/>
          <w:color w:val="000000"/>
          <w:sz w:val="27"/>
          <w:szCs w:val="27"/>
          <w:vertAlign w:val="baseline"/>
        </w:rPr>
        <w:t>TEAM LEADER   : Ramamoorthy P (moorthy.3996ram@gmail.com )</w:t>
      </w:r>
    </w:p>
    <w:p>
      <w:pPr>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160" w:afterAutospacing="0" w:line="278" w:lineRule="auto"/>
        <w:ind w:left="720" w:right="0" w:hanging="360"/>
        <w:contextualSpacing w:val="0"/>
        <w:jc w:val="left"/>
        <w:textAlignment w:val="auto"/>
        <w:outlineLvl w:val="9"/>
        <w:rPr>
          <w:rFonts w:ascii="Cambria" w:eastAsia="Cambria" w:cs="Cambria" w:hAnsi="Cambria"/>
          <w:caps w:val="0"/>
          <w:smallCaps w:val="0"/>
          <w:snapToGrid/>
          <w:vanish w:val="0"/>
          <w:color w:val="000000"/>
          <w:sz w:val="27"/>
          <w:szCs w:val="27"/>
          <w:vertAlign w:val="baseline"/>
        </w:rPr>
      </w:pPr>
      <w:r>
        <w:rPr>
          <w:rFonts w:ascii="Cambria" w:eastAsia="Cambria" w:cs="Cambria" w:hAnsi="Cambria"/>
          <w:caps w:val="0"/>
          <w:smallCaps w:val="0"/>
          <w:snapToGrid/>
          <w:vanish w:val="0"/>
          <w:color w:val="000000"/>
          <w:sz w:val="27"/>
          <w:szCs w:val="27"/>
          <w:vertAlign w:val="baseline"/>
        </w:rPr>
        <w:t>ROLE</w:t>
        <w:tab/>
        <w:tab/>
        <w:t xml:space="preserve">        :  CODING AND DEVELOPMENT</w:t>
      </w:r>
    </w:p>
    <w:p>
      <w:pPr>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adjustRightInd/>
        <w:snapToGrid/>
        <w:spacing w:after="160" w:line="278" w:lineRule="auto"/>
        <w:ind w:left="720" w:hanging="360"/>
        <w:contextualSpacing w:val="0"/>
        <w:jc w:val="left"/>
        <w:rPr>
          <w:rFonts w:ascii="Calibri" w:eastAsia="Calibri" w:hAnsi="Calibri"/>
          <w:sz w:val="24"/>
          <w:szCs w:val="24"/>
        </w:rPr>
      </w:pPr>
      <w:r>
        <w:rPr>
          <w:rFonts w:ascii="Cambria" w:eastAsia="Cambria" w:cs="Cambria" w:hAnsi="Cambria"/>
          <w:caps w:val="0"/>
          <w:smallCaps w:val="0"/>
          <w:snapToGrid/>
          <w:vanish w:val="0"/>
          <w:color w:val="000000"/>
          <w:sz w:val="27"/>
          <w:szCs w:val="27"/>
          <w:vertAlign w:val="baseline"/>
        </w:rPr>
        <w:t>TEAM MEMBER :</w:t>
      </w:r>
      <w:r>
        <w:rPr>
          <w:rFonts w:ascii="Calibri" w:eastAsia="Calibri" w:hAnsi="Calibri"/>
          <w:caps w:val="0"/>
          <w:smallCaps w:val="0"/>
          <w:snapToGrid/>
          <w:vanish w:val="0"/>
          <w:color w:val="auto"/>
          <w:sz w:val="24"/>
          <w:szCs w:val="24"/>
          <w:vertAlign w:val="baseline"/>
        </w:rPr>
        <w:t xml:space="preserve"> Sanjay S (sanjaymithun001@gmail.com)</w:t>
      </w:r>
    </w:p>
    <w:p>
      <w:pPr>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160" w:afterAutospacing="0" w:line="278" w:lineRule="auto"/>
        <w:ind w:left="720" w:right="0" w:hanging="360"/>
        <w:contextualSpacing w:val="0"/>
        <w:jc w:val="left"/>
        <w:textAlignment w:val="auto"/>
        <w:outlineLvl w:val="9"/>
        <w:rPr>
          <w:rFonts w:ascii="Cambria" w:eastAsia="Cambria" w:cs="Cambria" w:hAnsi="Cambria"/>
          <w:caps w:val="0"/>
          <w:smallCaps w:val="0"/>
          <w:snapToGrid/>
          <w:vanish w:val="0"/>
          <w:color w:val="000000"/>
          <w:sz w:val="27"/>
          <w:szCs w:val="27"/>
          <w:vertAlign w:val="baseline"/>
        </w:rPr>
      </w:pPr>
      <w:r>
        <w:rPr>
          <w:rFonts w:ascii="Cambria" w:eastAsia="Cambria" w:cs="Cambria" w:hAnsi="Cambria"/>
          <w:caps w:val="0"/>
          <w:smallCaps w:val="0"/>
          <w:snapToGrid/>
          <w:vanish w:val="0"/>
          <w:color w:val="000000"/>
          <w:sz w:val="27"/>
          <w:szCs w:val="27"/>
          <w:vertAlign w:val="baseline"/>
        </w:rPr>
        <w:t xml:space="preserve">ROLE  </w:t>
        <w:tab/>
        <w:t xml:space="preserve">        :  DOCUMENT CREATER</w:t>
      </w:r>
    </w:p>
    <w:p>
      <w:pPr>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160" w:afterAutospacing="0" w:line="278" w:lineRule="auto"/>
        <w:ind w:left="720" w:right="0" w:hanging="360"/>
        <w:contextualSpacing w:val="0"/>
        <w:jc w:val="left"/>
        <w:textAlignment w:val="auto"/>
        <w:outlineLvl w:val="9"/>
        <w:rPr>
          <w:rFonts w:ascii="Cambria" w:eastAsia="Cambria" w:cs="Cambria" w:hAnsi="Cambria"/>
          <w:caps w:val="0"/>
          <w:smallCaps w:val="0"/>
          <w:snapToGrid/>
          <w:vanish w:val="0"/>
          <w:color w:val="000000"/>
          <w:sz w:val="27"/>
          <w:szCs w:val="27"/>
          <w:vertAlign w:val="baseline"/>
        </w:rPr>
      </w:pPr>
      <w:r>
        <w:rPr>
          <w:rFonts w:ascii="Cambria" w:eastAsia="Cambria" w:cs="Cambria" w:hAnsi="Cambria"/>
          <w:caps w:val="0"/>
          <w:smallCaps w:val="0"/>
          <w:snapToGrid/>
          <w:vanish w:val="0"/>
          <w:color w:val="000000"/>
          <w:sz w:val="27"/>
          <w:szCs w:val="27"/>
          <w:vertAlign w:val="baseline"/>
        </w:rPr>
        <w:t>TEAM MEMBER  :  Simbu M (Simbusimbu41373@gamil.)</w:t>
      </w:r>
    </w:p>
    <w:p>
      <w:pPr>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160" w:afterAutospacing="0" w:line="278" w:lineRule="auto"/>
        <w:ind w:left="720" w:right="0" w:hanging="360"/>
        <w:contextualSpacing w:val="0"/>
        <w:jc w:val="left"/>
        <w:textAlignment w:val="auto"/>
        <w:outlineLvl w:val="9"/>
        <w:rPr>
          <w:rFonts w:ascii="Cambria" w:eastAsia="Cambria" w:cs="Cambria" w:hAnsi="Cambria"/>
          <w:caps w:val="0"/>
          <w:smallCaps w:val="0"/>
          <w:snapToGrid/>
          <w:vanish w:val="0"/>
          <w:color w:val="000000"/>
          <w:sz w:val="27"/>
          <w:szCs w:val="27"/>
          <w:vertAlign w:val="baseline"/>
        </w:rPr>
      </w:pPr>
      <w:r>
        <w:rPr>
          <w:rFonts w:ascii="Cambria" w:eastAsia="Cambria" w:cs="Cambria" w:hAnsi="Cambria"/>
          <w:caps w:val="0"/>
          <w:smallCaps w:val="0"/>
          <w:snapToGrid/>
          <w:vanish w:val="0"/>
          <w:color w:val="000000"/>
          <w:sz w:val="27"/>
          <w:szCs w:val="27"/>
          <w:vertAlign w:val="baseline"/>
        </w:rPr>
        <w:t>ROLE</w:t>
        <w:tab/>
        <w:tab/>
        <w:t xml:space="preserve">         :  DEMO VIDEO</w:t>
      </w:r>
    </w:p>
    <w:p>
      <w:pPr>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160" w:afterAutospacing="0" w:line="278" w:lineRule="auto"/>
        <w:ind w:left="720" w:right="0" w:hanging="360"/>
        <w:contextualSpacing w:val="0"/>
        <w:jc w:val="left"/>
        <w:textAlignment w:val="auto"/>
        <w:outlineLvl w:val="9"/>
        <w:rPr>
          <w:rFonts w:ascii="Cambria" w:eastAsia="Cambria" w:cs="Cambria" w:hAnsi="Cambria"/>
          <w:caps w:val="0"/>
          <w:smallCaps w:val="0"/>
          <w:snapToGrid/>
          <w:vanish w:val="0"/>
          <w:color w:val="000000"/>
          <w:sz w:val="27"/>
          <w:szCs w:val="27"/>
          <w:vertAlign w:val="baseline"/>
        </w:rPr>
      </w:pPr>
      <w:r>
        <w:rPr>
          <w:rFonts w:ascii="Cambria" w:eastAsia="Cambria" w:cs="Cambria" w:hAnsi="Cambria"/>
          <w:caps w:val="0"/>
          <w:smallCaps w:val="0"/>
          <w:snapToGrid/>
          <w:vanish w:val="0"/>
          <w:color w:val="000000"/>
          <w:sz w:val="27"/>
          <w:szCs w:val="27"/>
          <w:vertAlign w:val="baseline"/>
        </w:rPr>
        <w:t>TEAM MEMBER  : Saravanan R(rc.saravanan006@gmail.com)</w:t>
      </w:r>
    </w:p>
    <w:p>
      <w:pPr>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160" w:afterAutospacing="0" w:line="278" w:lineRule="auto"/>
        <w:ind w:left="720" w:right="0" w:hanging="360"/>
        <w:contextualSpacing w:val="0"/>
        <w:jc w:val="left"/>
        <w:textAlignment w:val="auto"/>
        <w:outlineLvl w:val="9"/>
        <w:rPr>
          <w:rFonts w:ascii="Cambria" w:eastAsia="Cambria" w:cs="Cambria" w:hAnsi="Cambria"/>
          <w:caps w:val="0"/>
          <w:smallCaps w:val="0"/>
          <w:snapToGrid/>
          <w:vanish w:val="0"/>
          <w:color w:val="000000"/>
          <w:sz w:val="27"/>
          <w:szCs w:val="27"/>
          <w:vertAlign w:val="baseline"/>
        </w:rPr>
      </w:pPr>
      <w:r>
        <w:rPr>
          <w:rFonts w:ascii="Cambria" w:eastAsia="Cambria" w:cs="Cambria" w:hAnsi="Cambria"/>
          <w:caps w:val="0"/>
          <w:smallCaps w:val="0"/>
          <w:snapToGrid/>
          <w:vanish w:val="0"/>
          <w:color w:val="000000"/>
          <w:sz w:val="27"/>
          <w:szCs w:val="27"/>
          <w:vertAlign w:val="baseline"/>
        </w:rPr>
        <w:t>ROLE</w:t>
        <w:tab/>
        <w:tab/>
        <w:t xml:space="preserve">         :  DOCUMENT CREATER</w:t>
      </w:r>
    </w:p>
    <w:p>
      <w:pPr>
        <w:spacing w:line="276" w:lineRule="auto"/>
        <w:rPr>
          <w:rFonts w:ascii="Cambria" w:eastAsia="Cambria" w:cs="Cambria" w:hAnsi="Cambria"/>
          <w:b/>
          <w:bCs/>
        </w:rPr>
      </w:pPr>
    </w:p>
    <w:p>
      <w:pPr>
        <w:spacing w:line="276" w:lineRule="auto"/>
        <w:rPr>
          <w:rFonts w:ascii="Cambria" w:eastAsia="Cambria" w:cs="Cambria" w:hAnsi="Cambria"/>
          <w:b/>
          <w:bCs/>
          <w:sz w:val="24"/>
          <w:szCs w:val="24"/>
        </w:rPr>
      </w:pPr>
      <w:r>
        <w:rPr>
          <w:rFonts w:ascii="Cambria" w:eastAsia="Cambria" w:cs="Cambria" w:hAnsi="Cambria"/>
          <w:b/>
          <w:bCs/>
          <w:sz w:val="24"/>
          <w:szCs w:val="24"/>
          <w:rtl/>
        </w:rPr>
        <w:t>Project Description</w:t>
      </w:r>
    </w:p>
    <w:p>
      <w:pPr>
        <w:spacing w:line="276" w:lineRule="auto"/>
        <w:rPr>
          <w:rFonts w:ascii="Cambria" w:eastAsia="Cambria" w:cs="Cambria" w:hAnsi="Cambria"/>
          <w:b/>
          <w:bCs/>
        </w:rPr>
      </w:pPr>
    </w:p>
    <w:p>
      <w:pPr>
        <w:spacing w:line="276" w:lineRule="auto"/>
        <w:rPr>
          <w:rFonts w:ascii="Cambria" w:eastAsia="Cambria" w:cs="Cambria" w:hAnsi="Cambria"/>
        </w:rPr>
      </w:pPr>
      <w:r>
        <w:rPr>
          <w:rFonts w:ascii="Cambria" w:eastAsia="Cambria" w:cs="Cambria" w:hAnsi="Cambria"/>
          <w:b/>
          <w:bCs/>
          <w:rtl/>
        </w:rPr>
        <w:t>FitBuddy</w:t>
      </w:r>
      <w:r>
        <w:rPr>
          <w:rFonts w:ascii="Cambria" w:eastAsia="Cambria" w:cs="Cambria" w:hAnsi="Cambria"/>
          <w:rtl/>
        </w:rPr>
        <w:t xml:space="preserve"> is a web-based application that uses AI to generate personalized workout plans and nutrition tips based on a user’s fitness goals, such as weight loss, muscle gain, or general wellness. Built with FastAPI and integrated with Google’s Gemini AI models, FitBuddy simplifies the process of creating structured and effective fitness routines.</w:t>
      </w:r>
    </w:p>
    <w:p>
      <w:pPr>
        <w:spacing w:before="240" w:after="240" w:line="276" w:lineRule="auto"/>
        <w:rPr>
          <w:rFonts w:ascii="Cambria" w:eastAsia="Cambria" w:cs="Cambria" w:hAnsi="Cambria"/>
        </w:rPr>
      </w:pPr>
      <w:r>
        <w:rPr>
          <w:rFonts w:ascii="Cambria" w:eastAsia="Cambria" w:cs="Cambria" w:hAnsi="Cambria"/>
          <w:rtl/>
        </w:rPr>
        <w:t>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pPr>
        <w:spacing w:before="240" w:after="240" w:line="276" w:lineRule="auto"/>
        <w:rPr>
          <w:rFonts w:ascii="Cambria" w:eastAsia="Cambria" w:cs="Cambria" w:hAnsi="Cambria"/>
        </w:rPr>
      </w:pPr>
      <w:r>
        <w:rPr>
          <w:rFonts w:ascii="Cambria" w:eastAsia="Cambria" w:cs="Cambria" w:hAnsi="Cambria"/>
          <w:rtl/>
        </w:rPr>
        <w:t>With a clean user interface and database support via SQLite, FitBuddy ensures each user's data and generated plan are stored and accessible. It offers both API endpoints and an interactive HTML interface for ease of use.</w:t>
      </w:r>
    </w:p>
    <w:p>
      <w:pPr>
        <w:spacing w:line="276" w:lineRule="auto"/>
        <w:rPr>
          <w:rFonts w:ascii="Cambria" w:eastAsia="Cambria" w:cs="Cambria" w:hAnsi="Cambria"/>
          <w:b/>
          <w:bCs/>
          <w:sz w:val="24"/>
          <w:szCs w:val="24"/>
        </w:rPr>
      </w:pPr>
      <w:r>
        <w:rPr>
          <w:rFonts w:ascii="Cambria" w:eastAsia="Cambria" w:cs="Cambria" w:hAnsi="Cambria"/>
          <w:b/>
          <w:bCs/>
          <w:sz w:val="24"/>
          <w:szCs w:val="24"/>
          <w:rtl/>
        </w:rPr>
        <w:t>Scenarios:</w:t>
      </w:r>
    </w:p>
    <w:p>
      <w:pPr>
        <w:spacing w:line="276" w:lineRule="auto"/>
        <w:rPr>
          <w:rFonts w:ascii="Cambria" w:eastAsia="Cambria" w:cs="Cambria" w:hAnsi="Cambria"/>
          <w:b/>
          <w:bCs/>
        </w:rPr>
      </w:pPr>
    </w:p>
    <w:p>
      <w:pPr>
        <w:spacing w:line="276" w:lineRule="auto"/>
        <w:rPr>
          <w:rFonts w:ascii="Cambria" w:eastAsia="Cambria" w:cs="Cambria" w:hAnsi="Cambria"/>
        </w:rPr>
      </w:pPr>
      <w:r>
        <w:rPr>
          <w:rFonts w:ascii="Cambria" w:eastAsia="Cambria" w:cs="Cambria" w:hAnsi="Cambria"/>
          <w:rtl/>
        </w:rPr>
        <w:t>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p>
    <w:p>
      <w:pPr>
        <w:spacing w:line="276" w:lineRule="auto"/>
        <w:rPr>
          <w:rFonts w:ascii="Cambria" w:eastAsia="Cambria" w:cs="Cambria" w:hAnsi="Cambria"/>
        </w:rPr>
      </w:pPr>
    </w:p>
    <w:p>
      <w:pPr>
        <w:spacing w:line="276" w:lineRule="auto"/>
        <w:rPr>
          <w:rFonts w:ascii="Cambria" w:eastAsia="Cambria" w:cs="Cambria" w:hAnsi="Cambria"/>
        </w:rPr>
      </w:pPr>
      <w:r>
        <w:rPr>
          <w:rFonts w:ascii="Cambria" w:eastAsia="Cambria" w:cs="Cambria" w:hAnsi="Cambria"/>
          <w:rtl/>
        </w:rPr>
        <w:t>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pPr>
        <w:spacing w:line="276" w:lineRule="auto"/>
        <w:rPr>
          <w:rFonts w:ascii="Cambria" w:eastAsia="Cambria" w:cs="Cambria" w:hAnsi="Cambria"/>
        </w:rPr>
      </w:pPr>
    </w:p>
    <w:p>
      <w:pPr>
        <w:spacing w:line="276" w:lineRule="auto"/>
        <w:rPr>
          <w:rFonts w:ascii="Cambria" w:eastAsia="Cambria" w:cs="Cambria" w:hAnsi="Cambria"/>
        </w:rPr>
      </w:pPr>
      <w:r>
        <w:rPr>
          <w:rFonts w:ascii="Cambria" w:eastAsia="Cambria" w:cs="Cambria" w:hAnsi="Cambria"/>
          <w:rtl/>
        </w:rPr>
        <w:t>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pPr>
        <w:spacing w:line="276" w:lineRule="auto"/>
        <w:rPr>
          <w:rFonts w:ascii="Cambria" w:eastAsia="Cambria" w:cs="Cambria" w:hAnsi="Cambria"/>
        </w:rPr>
      </w:pPr>
    </w:p>
    <w:p>
      <w:pPr>
        <w:spacing w:line="276" w:lineRule="auto"/>
        <w:rPr>
          <w:rFonts w:ascii="Cambria" w:eastAsia="Cambria" w:cs="Cambria" w:hAnsi="Cambria"/>
        </w:rPr>
      </w:pPr>
      <w:r>
        <w:rPr>
          <w:rFonts w:ascii="Cambria" w:eastAsia="Cambria" w:cs="Cambria" w:hAnsi="Cambria"/>
          <w:rtl/>
        </w:rPr>
        <w:t>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pPr>
        <w:spacing w:line="276" w:lineRule="auto"/>
        <w:rPr>
          <w:rFonts w:ascii="Cambria" w:eastAsia="Cambria" w:cs="Cambria" w:hAnsi="Cambria"/>
        </w:rPr>
      </w:pPr>
    </w:p>
    <w:p>
      <w:pPr>
        <w:pStyle w:val="3"/>
        <w:keepNext w:val="0"/>
        <w:keepLines w:val="0"/>
        <w:pageBreakBefore w:val="0"/>
        <w:widowControl w:val="0"/>
        <w:spacing w:before="280" w:line="240" w:lineRule="auto"/>
        <w:rPr>
          <w:rFonts w:ascii="Cambria" w:eastAsia="Cambria" w:cs="Cambria" w:hAnsi="Cambria"/>
          <w:b/>
          <w:bCs/>
          <w:color w:val="000000"/>
          <w:sz w:val="24"/>
          <w:szCs w:val="24"/>
        </w:rPr>
      </w:pPr>
      <w:bookmarkStart w:id="1" w:name="_6mzio2ush1bd"/>
      <w:bookmarkEnd w:id="1"/>
      <w:r>
        <w:rPr>
          <w:rFonts w:ascii="Cambria" w:eastAsia="Cambria" w:cs="Cambria" w:hAnsi="Cambria"/>
          <w:b/>
          <w:bCs/>
          <w:color w:val="000000"/>
          <w:sz w:val="24"/>
          <w:szCs w:val="24"/>
          <w:rtl/>
        </w:rPr>
        <w:t>Technical Architecture:</w:t>
      </w:r>
    </w:p>
    <w:p>
      <w:pPr>
        <w:jc w:val="center"/>
        <w:rPr>
          <w:rFonts w:ascii="Cambria" w:eastAsia="Cambria" w:cs="Cambria" w:hAnsi="Cambria"/>
        </w:rPr>
      </w:pPr>
      <w:r>
        <w:rPr>
          <w:rFonts w:ascii="Cambria" w:eastAsia="Cambria" w:cs="Cambria" w:hAnsi="Cambria"/>
        </w:rPr>
        <w:drawing>
          <wp:inline distT="114300" distB="114300" distL="114300" distR="114300">
            <wp:extent cx="3752850" cy="561975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3"/>
                    <a:srcRect l="15693" r="18531"/>
                    <a:stretch>
                      <a:fillRect/>
                    </a:stretch>
                  </pic:blipFill>
                  <pic:spPr>
                    <a:xfrm rot="0">
                      <a:off x="0" y="0"/>
                      <a:ext cx="3752850" cy="5619750"/>
                    </a:xfrm>
                    <a:prstGeom prst="rect"/>
                    <a:noFill/>
                    <a:ln w="12700" cmpd="sng" cap="flat">
                      <a:solidFill>
                        <a:srgbClr val="000000"/>
                      </a:solidFill>
                      <a:prstDash val="solid"/>
                      <a:round/>
                    </a:ln>
                  </pic:spPr>
                </pic:pic>
              </a:graphicData>
            </a:graphic>
          </wp:inline>
        </w:drawing>
      </w:r>
    </w:p>
    <w:p>
      <w:pPr>
        <w:rPr>
          <w:rFonts w:ascii="Cambria" w:eastAsia="Cambria" w:cs="Cambria" w:hAnsi="Cambria"/>
        </w:rPr>
      </w:pPr>
    </w:p>
    <w:p>
      <w:pPr>
        <w:rPr>
          <w:rFonts w:ascii="Cambria" w:eastAsia="Cambria" w:cs="Cambria" w:hAnsi="Cambria"/>
          <w:b/>
          <w:bCs/>
          <w:sz w:val="24"/>
          <w:szCs w:val="24"/>
        </w:rPr>
      </w:pPr>
      <w:r>
        <w:rPr>
          <w:rFonts w:ascii="Cambria" w:eastAsia="Cambria" w:cs="Cambria" w:hAnsi="Cambria"/>
          <w:b/>
          <w:bCs/>
          <w:sz w:val="24"/>
          <w:szCs w:val="24"/>
          <w:rtl/>
        </w:rPr>
        <w:t>Pre - requisites:</w:t>
      </w:r>
    </w:p>
    <w:p>
      <w:pPr>
        <w:numPr>
          <w:ilvl w:val="0"/>
          <w:numId w:val="2"/>
        </w:numPr>
        <w:ind w:left="720" w:hanging="360"/>
        <w:rPr>
          <w:rFonts w:ascii="Cambria" w:eastAsia="Cambria" w:cs="Cambria" w:hAnsi="Cambria"/>
        </w:rPr>
      </w:pPr>
      <w:r>
        <w:rPr>
          <w:rFonts w:ascii="Cambria" w:eastAsia="Cambria" w:cs="Cambria" w:hAnsi="Cambria"/>
          <w:rtl/>
        </w:rPr>
        <w:t xml:space="preserve">FastAPI Framework Knowledge: </w:t>
      </w:r>
      <w:r>
        <w:rPr>
          <w:rFonts w:ascii="Cambria" w:eastAsia="Cambria" w:cs="Cambria" w:hAnsi="Cambria"/>
          <w:color w:val="1155CC"/>
          <w:u w:val="single"/>
          <w:rtl/>
        </w:rPr>
        <w:fldChar w:fldCharType="begin"/>
      </w:r>
      <w:r>
        <w:instrText>HYPERLINK "https://devdocs.io/fastapi/"</w:instrText>
      </w:r>
      <w:r>
        <w:rPr>
          <w:rFonts w:ascii="Cambria" w:eastAsia="Cambria" w:cs="Cambria" w:hAnsi="Cambria"/>
          <w:color w:val="1155CC"/>
          <w:u w:val="single"/>
          <w:rtl/>
        </w:rPr>
        <w:fldChar w:fldCharType="separate"/>
      </w:r>
      <w:r>
        <w:rPr>
          <w:rFonts w:ascii="Cambria" w:eastAsia="Cambria" w:cs="Cambria" w:hAnsi="Cambria"/>
          <w:color w:val="1155CC"/>
          <w:u w:val="single"/>
          <w:rtl/>
        </w:rPr>
        <w:t>FastAPI Documentation</w:t>
      </w:r>
      <w:r>
        <w:rPr>
          <w:rFonts w:ascii="Cambria" w:eastAsia="Cambria" w:cs="Cambria" w:hAnsi="Cambria"/>
          <w:color w:val="1155CC"/>
          <w:u w:val="single"/>
          <w:rtl/>
        </w:rPr>
        <w:fldChar w:fldCharType="end"/>
      </w:r>
    </w:p>
    <w:p>
      <w:pPr>
        <w:numPr>
          <w:ilvl w:val="0"/>
          <w:numId w:val="2"/>
        </w:numPr>
        <w:ind w:left="720" w:hanging="360"/>
        <w:rPr>
          <w:rFonts w:ascii="Cambria" w:eastAsia="Cambria" w:cs="Cambria" w:hAnsi="Cambria"/>
        </w:rPr>
      </w:pPr>
      <w:r>
        <w:rPr>
          <w:rFonts w:ascii="Cambria" w:eastAsia="Cambria" w:cs="Cambria" w:hAnsi="Cambria"/>
          <w:rtl/>
        </w:rPr>
        <w:t>Gemini API Familiarity:</w:t>
      </w:r>
      <w:r>
        <w:rPr>
          <w:rFonts w:ascii="Cambria" w:eastAsia="Cambria" w:cs="Cambria" w:hAnsi="Cambria"/>
          <w:rtl/>
        </w:rPr>
        <w:fldChar w:fldCharType="begin"/>
      </w:r>
      <w:r>
        <w:instrText>HYPERLINK "https://ai.google.dev/"</w:instrText>
      </w:r>
      <w:r>
        <w:rPr>
          <w:rFonts w:ascii="Cambria" w:eastAsia="Cambria" w:cs="Cambria" w:hAnsi="Cambria"/>
          <w:rtl/>
        </w:rPr>
        <w:fldChar w:fldCharType="separate"/>
      </w:r>
      <w:r>
        <w:rPr>
          <w:rFonts w:ascii="Cambria" w:eastAsia="Cambria" w:cs="Cambria" w:hAnsi="Cambria"/>
          <w:rtl/>
        </w:rPr>
        <w:t xml:space="preserve"> </w:t>
      </w:r>
      <w:r>
        <w:rPr>
          <w:rFonts w:ascii="Cambria" w:eastAsia="Cambria" w:cs="Cambria" w:hAnsi="Cambria"/>
          <w:rtl/>
        </w:rPr>
        <w:fldChar w:fldCharType="end"/>
      </w:r>
      <w:r>
        <w:rPr>
          <w:rFonts w:ascii="Cambria" w:eastAsia="Cambria" w:cs="Cambria" w:hAnsi="Cambria"/>
          <w:color w:val="1155CC"/>
          <w:u w:val="single"/>
          <w:rtl/>
        </w:rPr>
        <w:fldChar w:fldCharType="begin"/>
      </w:r>
      <w:r>
        <w:instrText>HYPERLINK "https://ai.google.dev/"</w:instrText>
      </w:r>
      <w:r>
        <w:rPr>
          <w:rFonts w:ascii="Cambria" w:eastAsia="Cambria" w:cs="Cambria" w:hAnsi="Cambria"/>
          <w:color w:val="1155CC"/>
          <w:u w:val="single"/>
          <w:rtl/>
        </w:rPr>
        <w:fldChar w:fldCharType="separate"/>
      </w:r>
      <w:r>
        <w:rPr>
          <w:rFonts w:ascii="Cambria" w:eastAsia="Cambria" w:cs="Cambria" w:hAnsi="Cambria"/>
          <w:color w:val="1155CC"/>
          <w:u w:val="single"/>
          <w:rtl/>
        </w:rPr>
        <w:t>Google Generative AI Documentation</w:t>
      </w:r>
      <w:r>
        <w:rPr>
          <w:rFonts w:ascii="Cambria" w:eastAsia="Cambria" w:cs="Cambria" w:hAnsi="Cambria"/>
          <w:color w:val="1155CC"/>
          <w:u w:val="single"/>
          <w:rtl/>
        </w:rPr>
        <w:fldChar w:fldCharType="end"/>
      </w:r>
    </w:p>
    <w:p>
      <w:pPr>
        <w:numPr>
          <w:ilvl w:val="0"/>
          <w:numId w:val="2"/>
        </w:numPr>
        <w:ind w:left="720" w:hanging="360"/>
        <w:rPr>
          <w:rFonts w:ascii="Cambria" w:eastAsia="Cambria" w:cs="Cambria" w:hAnsi="Cambria"/>
        </w:rPr>
      </w:pPr>
      <w:r>
        <w:rPr>
          <w:rFonts w:ascii="Cambria" w:eastAsia="Cambria" w:cs="Cambria" w:hAnsi="Cambria"/>
          <w:rtl/>
        </w:rPr>
        <w:t>HTML, CSS, and Jinja2 Template Skills:</w:t>
      </w:r>
      <w:r>
        <w:rPr>
          <w:rFonts w:ascii="Cambria" w:eastAsia="Cambria" w:cs="Cambria" w:hAnsi="Cambria"/>
          <w:rtl/>
        </w:rPr>
        <w:fldChar w:fldCharType="begin"/>
      </w:r>
      <w:r>
        <w:instrText>HYPERLINK "https://www.w3schools.com/"</w:instrText>
      </w:r>
      <w:r>
        <w:rPr>
          <w:rFonts w:ascii="Cambria" w:eastAsia="Cambria" w:cs="Cambria" w:hAnsi="Cambria"/>
          <w:rtl/>
        </w:rPr>
        <w:fldChar w:fldCharType="separate"/>
      </w:r>
      <w:r>
        <w:rPr>
          <w:rFonts w:ascii="Cambria" w:eastAsia="Cambria" w:cs="Cambria" w:hAnsi="Cambria"/>
          <w:rtl/>
        </w:rPr>
        <w:t xml:space="preserve"> </w:t>
      </w:r>
      <w:r>
        <w:rPr>
          <w:rFonts w:ascii="Cambria" w:eastAsia="Cambria" w:cs="Cambria" w:hAnsi="Cambria"/>
          <w:rtl/>
        </w:rPr>
        <w:fldChar w:fldCharType="end"/>
      </w:r>
      <w:r>
        <w:rPr>
          <w:rFonts w:ascii="Cambria" w:eastAsia="Cambria" w:cs="Cambria" w:hAnsi="Cambria"/>
          <w:color w:val="1155CC"/>
          <w:u w:val="single"/>
          <w:rtl/>
        </w:rPr>
        <w:fldChar w:fldCharType="begin"/>
      </w:r>
      <w:r>
        <w:instrText>HYPERLINK "https://www.w3schools.com/"</w:instrText>
      </w:r>
      <w:r>
        <w:rPr>
          <w:rFonts w:ascii="Cambria" w:eastAsia="Cambria" w:cs="Cambria" w:hAnsi="Cambria"/>
          <w:color w:val="1155CC"/>
          <w:u w:val="single"/>
          <w:rtl/>
        </w:rPr>
        <w:fldChar w:fldCharType="separate"/>
      </w:r>
      <w:r>
        <w:rPr>
          <w:rFonts w:ascii="Cambria" w:eastAsia="Cambria" w:cs="Cambria" w:hAnsi="Cambria"/>
          <w:color w:val="1155CC"/>
          <w:u w:val="single"/>
          <w:rtl/>
        </w:rPr>
        <w:t>W3Schools HTML/CSS/Jinja2 Tutorials</w:t>
      </w:r>
      <w:r>
        <w:rPr>
          <w:rFonts w:ascii="Cambria" w:eastAsia="Cambria" w:cs="Cambria" w:hAnsi="Cambria"/>
          <w:color w:val="1155CC"/>
          <w:u w:val="single"/>
          <w:rtl/>
        </w:rPr>
        <w:fldChar w:fldCharType="end"/>
      </w:r>
    </w:p>
    <w:p>
      <w:pPr>
        <w:numPr>
          <w:ilvl w:val="0"/>
          <w:numId w:val="2"/>
        </w:numPr>
        <w:ind w:left="720" w:hanging="360"/>
        <w:rPr>
          <w:rFonts w:ascii="Cambria" w:eastAsia="Cambria" w:cs="Cambria" w:hAnsi="Cambria"/>
        </w:rPr>
      </w:pPr>
      <w:r>
        <w:rPr>
          <w:rFonts w:ascii="Cambria" w:eastAsia="Cambria" w:cs="Cambria" w:hAnsi="Cambria"/>
          <w:rtl/>
        </w:rPr>
        <w:t>Python Programming Proficiency:</w:t>
      </w:r>
      <w:r>
        <w:rPr>
          <w:rFonts w:ascii="Cambria" w:eastAsia="Cambria" w:cs="Cambria" w:hAnsi="Cambria"/>
          <w:rtl/>
        </w:rPr>
        <w:fldChar w:fldCharType="begin"/>
      </w:r>
      <w:r>
        <w:instrText>HYPERLINK "https://docs.python.org/3/"</w:instrText>
      </w:r>
      <w:r>
        <w:rPr>
          <w:rFonts w:ascii="Cambria" w:eastAsia="Cambria" w:cs="Cambria" w:hAnsi="Cambria"/>
          <w:rtl/>
        </w:rPr>
        <w:fldChar w:fldCharType="separate"/>
      </w:r>
      <w:r>
        <w:rPr>
          <w:rFonts w:ascii="Cambria" w:eastAsia="Cambria" w:cs="Cambria" w:hAnsi="Cambria"/>
          <w:rtl/>
        </w:rPr>
        <w:t xml:space="preserve"> </w:t>
      </w:r>
      <w:r>
        <w:rPr>
          <w:rFonts w:ascii="Cambria" w:eastAsia="Cambria" w:cs="Cambria" w:hAnsi="Cambria"/>
          <w:rtl/>
        </w:rPr>
        <w:fldChar w:fldCharType="end"/>
      </w:r>
      <w:r>
        <w:rPr>
          <w:rFonts w:ascii="Cambria" w:eastAsia="Cambria" w:cs="Cambria" w:hAnsi="Cambria"/>
          <w:color w:val="1155CC"/>
          <w:u w:val="single"/>
          <w:rtl/>
        </w:rPr>
        <w:fldChar w:fldCharType="begin"/>
      </w:r>
      <w:r>
        <w:instrText>HYPERLINK "https://docs.python.org/3/"</w:instrText>
      </w:r>
      <w:r>
        <w:rPr>
          <w:rFonts w:ascii="Cambria" w:eastAsia="Cambria" w:cs="Cambria" w:hAnsi="Cambria"/>
          <w:color w:val="1155CC"/>
          <w:u w:val="single"/>
          <w:rtl/>
        </w:rPr>
        <w:fldChar w:fldCharType="separate"/>
      </w:r>
      <w:r>
        <w:rPr>
          <w:rFonts w:ascii="Cambria" w:eastAsia="Cambria" w:cs="Cambria" w:hAnsi="Cambria"/>
          <w:color w:val="1155CC"/>
          <w:u w:val="single"/>
          <w:rtl/>
        </w:rPr>
        <w:t>Python Official Docs</w:t>
      </w:r>
      <w:r>
        <w:rPr>
          <w:rFonts w:ascii="Cambria" w:eastAsia="Cambria" w:cs="Cambria" w:hAnsi="Cambria"/>
          <w:color w:val="1155CC"/>
          <w:u w:val="single"/>
          <w:rtl/>
        </w:rPr>
        <w:fldChar w:fldCharType="end"/>
      </w:r>
    </w:p>
    <w:p>
      <w:pPr>
        <w:numPr>
          <w:ilvl w:val="0"/>
          <w:numId w:val="2"/>
        </w:numPr>
        <w:ind w:left="720" w:hanging="360"/>
        <w:rPr>
          <w:rFonts w:ascii="Cambria" w:eastAsia="Cambria" w:cs="Cambria" w:hAnsi="Cambria"/>
        </w:rPr>
      </w:pPr>
      <w:r>
        <w:rPr>
          <w:rFonts w:ascii="Cambria" w:eastAsia="Cambria" w:cs="Cambria" w:hAnsi="Cambria"/>
          <w:rtl/>
        </w:rPr>
        <w:t>Version Control with Git:</w:t>
      </w:r>
      <w:r>
        <w:rPr>
          <w:rFonts w:ascii="Cambria" w:eastAsia="Cambria" w:cs="Cambria" w:hAnsi="Cambria"/>
          <w:rtl/>
        </w:rPr>
        <w:fldChar w:fldCharType="begin"/>
      </w:r>
      <w:r>
        <w:instrText>HYPERLINK "https://git-scm.com/doc"</w:instrText>
      </w:r>
      <w:r>
        <w:rPr>
          <w:rFonts w:ascii="Cambria" w:eastAsia="Cambria" w:cs="Cambria" w:hAnsi="Cambria"/>
          <w:rtl/>
        </w:rPr>
        <w:fldChar w:fldCharType="separate"/>
      </w:r>
      <w:r>
        <w:rPr>
          <w:rFonts w:ascii="Cambria" w:eastAsia="Cambria" w:cs="Cambria" w:hAnsi="Cambria"/>
          <w:rtl/>
        </w:rPr>
        <w:t xml:space="preserve"> </w:t>
      </w:r>
      <w:r>
        <w:rPr>
          <w:rFonts w:ascii="Cambria" w:eastAsia="Cambria" w:cs="Cambria" w:hAnsi="Cambria"/>
          <w:rtl/>
        </w:rPr>
        <w:fldChar w:fldCharType="end"/>
      </w:r>
      <w:r>
        <w:rPr>
          <w:rFonts w:ascii="Cambria" w:eastAsia="Cambria" w:cs="Cambria" w:hAnsi="Cambria"/>
          <w:color w:val="1155CC"/>
          <w:u w:val="single"/>
          <w:rtl/>
        </w:rPr>
        <w:fldChar w:fldCharType="begin"/>
      </w:r>
      <w:r>
        <w:instrText>HYPERLINK "https://git-scm.com/doc"</w:instrText>
      </w:r>
      <w:r>
        <w:rPr>
          <w:rFonts w:ascii="Cambria" w:eastAsia="Cambria" w:cs="Cambria" w:hAnsi="Cambria"/>
          <w:color w:val="1155CC"/>
          <w:u w:val="single"/>
          <w:rtl/>
        </w:rPr>
        <w:fldChar w:fldCharType="separate"/>
      </w:r>
      <w:r>
        <w:rPr>
          <w:rFonts w:ascii="Cambria" w:eastAsia="Cambria" w:cs="Cambria" w:hAnsi="Cambria"/>
          <w:color w:val="1155CC"/>
          <w:u w:val="single"/>
          <w:rtl/>
        </w:rPr>
        <w:t>Git Documentation</w:t>
      </w:r>
      <w:r>
        <w:rPr>
          <w:rFonts w:ascii="Cambria" w:eastAsia="Cambria" w:cs="Cambria" w:hAnsi="Cambria"/>
          <w:color w:val="1155CC"/>
          <w:u w:val="single"/>
          <w:rtl/>
        </w:rPr>
        <w:fldChar w:fldCharType="end"/>
      </w:r>
    </w:p>
    <w:p>
      <w:pPr>
        <w:numPr>
          <w:ilvl w:val="0"/>
          <w:numId w:val="2"/>
        </w:numPr>
        <w:ind w:left="720" w:hanging="360"/>
        <w:rPr>
          <w:rFonts w:ascii="Cambria" w:eastAsia="Cambria" w:cs="Cambria" w:hAnsi="Cambria"/>
          <w:u w:val="none"/>
        </w:rPr>
      </w:pPr>
      <w:r>
        <w:rPr>
          <w:rFonts w:ascii="Cambria" w:eastAsia="Cambria" w:cs="Cambria" w:hAnsi="Cambria"/>
          <w:rtl/>
        </w:rPr>
        <w:t xml:space="preserve">SQLAlchemy and SQLite Basics: </w:t>
      </w:r>
      <w:r>
        <w:rPr>
          <w:rFonts w:ascii="Cambria" w:eastAsia="Cambria" w:cs="Cambria" w:hAnsi="Cambria"/>
          <w:b/>
          <w:bCs/>
          <w:color w:val="1155CC"/>
          <w:u w:val="single"/>
          <w:rtl/>
        </w:rPr>
        <w:t xml:space="preserve">: </w:t>
      </w:r>
      <w:r>
        <w:rPr>
          <w:rFonts w:ascii="Cambria" w:eastAsia="Cambria" w:cs="Cambria" w:hAnsi="Cambria"/>
          <w:color w:val="1155CC"/>
          <w:u w:val="single"/>
          <w:rtl/>
        </w:rPr>
        <w:t xml:space="preserve"> SQLAlchemy Docs</w:t>
      </w:r>
    </w:p>
    <w:p>
      <w:pPr>
        <w:numPr>
          <w:ilvl w:val="0"/>
          <w:numId w:val="2"/>
        </w:numPr>
        <w:ind w:left="720" w:hanging="360"/>
        <w:rPr>
          <w:rFonts w:ascii="Cambria" w:eastAsia="Cambria" w:cs="Cambria" w:hAnsi="Cambria"/>
        </w:rPr>
      </w:pPr>
      <w:r>
        <w:rPr>
          <w:rFonts w:ascii="Cambria" w:eastAsia="Cambria" w:cs="Cambria" w:hAnsi="Cambria"/>
          <w:rtl/>
        </w:rPr>
        <w:t xml:space="preserve">Environment Setup (pip, virtualenv, or conda): </w:t>
      </w:r>
      <w:r>
        <w:rPr>
          <w:rFonts w:ascii="Cambria" w:eastAsia="Cambria" w:cs="Cambria" w:hAnsi="Cambria"/>
          <w:color w:val="1155CC"/>
          <w:u w:val="single"/>
          <w:rtl/>
        </w:rPr>
        <w:fldChar w:fldCharType="begin"/>
      </w:r>
      <w:r>
        <w:instrText>HYPERLINK "https://virtualenv.pypa.io/en/latest/"</w:instrText>
      </w:r>
      <w:r>
        <w:rPr>
          <w:rFonts w:ascii="Cambria" w:eastAsia="Cambria" w:cs="Cambria" w:hAnsi="Cambria"/>
          <w:color w:val="1155CC"/>
          <w:u w:val="single"/>
          <w:rtl/>
        </w:rPr>
        <w:fldChar w:fldCharType="separate"/>
      </w:r>
      <w:r>
        <w:rPr>
          <w:rFonts w:ascii="Cambria" w:eastAsia="Cambria" w:cs="Cambria" w:hAnsi="Cambria"/>
          <w:color w:val="1155CC"/>
          <w:u w:val="single"/>
          <w:rtl/>
        </w:rPr>
        <w:t>Virtualenv Guide</w:t>
      </w:r>
      <w:r>
        <w:rPr>
          <w:rFonts w:ascii="Cambria" w:eastAsia="Cambria" w:cs="Cambria" w:hAnsi="Cambria"/>
          <w:color w:val="1155CC"/>
          <w:u w:val="single"/>
          <w:rtl/>
        </w:rPr>
        <w:fldChar w:fldCharType="end"/>
      </w:r>
    </w:p>
    <w:p>
      <w:pPr>
        <w:numPr>
          <w:ilvl w:val="0"/>
          <w:numId w:val="2"/>
        </w:numPr>
        <w:ind w:left="720" w:hanging="360"/>
        <w:rPr>
          <w:rFonts w:ascii="Cambria" w:eastAsia="Cambria" w:cs="Cambria" w:hAnsi="Cambria"/>
        </w:rPr>
      </w:pPr>
      <w:r>
        <w:rPr>
          <w:rFonts w:ascii="Cambria" w:eastAsia="Cambria" w:cs="Cambria" w:hAnsi="Cambria"/>
          <w:rtl/>
        </w:rPr>
        <w:t xml:space="preserve">Uvicorn ASGI Server: </w:t>
      </w:r>
      <w:r>
        <w:rPr>
          <w:rFonts w:ascii="Cambria" w:eastAsia="Cambria" w:cs="Cambria" w:hAnsi="Cambria"/>
          <w:color w:val="1155CC"/>
          <w:u w:val="single"/>
          <w:rtl/>
        </w:rPr>
        <w:fldChar w:fldCharType="begin"/>
      </w:r>
      <w:r>
        <w:instrText>HYPERLINK "https://www.uvicorn.org/"</w:instrText>
      </w:r>
      <w:r>
        <w:rPr>
          <w:rFonts w:ascii="Cambria" w:eastAsia="Cambria" w:cs="Cambria" w:hAnsi="Cambria"/>
          <w:color w:val="1155CC"/>
          <w:u w:val="single"/>
          <w:rtl/>
        </w:rPr>
        <w:fldChar w:fldCharType="separate"/>
      </w:r>
      <w:r>
        <w:rPr>
          <w:rFonts w:ascii="Cambria" w:eastAsia="Cambria" w:cs="Cambria" w:hAnsi="Cambria"/>
          <w:color w:val="1155CC"/>
          <w:u w:val="single"/>
          <w:rtl/>
        </w:rPr>
        <w:t>Uvicorn Docs</w:t>
      </w:r>
      <w:r>
        <w:rPr>
          <w:rFonts w:ascii="Cambria" w:eastAsia="Cambria" w:cs="Cambria" w:hAnsi="Cambria"/>
          <w:color w:val="1155CC"/>
          <w:u w:val="single"/>
          <w:rtl/>
        </w:rPr>
        <w:fldChar w:fldCharType="end"/>
      </w:r>
    </w:p>
    <w:p>
      <w:pPr>
        <w:rPr>
          <w:rFonts w:ascii="Cambria" w:eastAsia="Cambria" w:cs="Cambria" w:hAnsi="Cambria"/>
          <w:sz w:val="24"/>
          <w:szCs w:val="24"/>
        </w:rPr>
      </w:pPr>
      <w:r>
        <w:rPr>
          <w:rFonts w:ascii="Cambria" w:eastAsia="Cambria" w:cs="Cambria" w:hAnsi="Cambria"/>
          <w:b/>
          <w:bCs/>
          <w:sz w:val="24"/>
          <w:szCs w:val="24"/>
          <w:rtl/>
        </w:rPr>
        <w:t>Project Workflow:</w:t>
      </w:r>
    </w:p>
    <w:p>
      <w:pPr>
        <w:ind w:left="0" w:firstLine="0"/>
        <w:rPr>
          <w:rFonts w:ascii="Cambria" w:eastAsia="Cambria" w:cs="Cambria" w:hAnsi="Cambria"/>
          <w:b/>
          <w:bCs/>
        </w:rPr>
      </w:pPr>
      <w:r>
        <w:rPr>
          <w:rFonts w:ascii="Cambria" w:eastAsia="Cambria" w:cs="Cambria" w:hAnsi="Cambria"/>
          <w:b/>
          <w:bCs/>
          <w:rtl/>
        </w:rPr>
        <w:t>Milestone 1. Model selection and Architecture</w:t>
      </w:r>
    </w:p>
    <w:p>
      <w:pPr>
        <w:ind w:left="720" w:firstLine="0"/>
        <w:rPr>
          <w:rFonts w:ascii="Cambria" w:eastAsia="Cambria" w:cs="Cambria" w:hAnsi="Cambria"/>
          <w:b/>
          <w:bCs/>
        </w:rPr>
      </w:pPr>
      <w:r>
        <w:rPr>
          <w:rFonts w:ascii="Cambria" w:eastAsia="Cambria" w:cs="Cambria" w:hAnsi="Cambria"/>
          <w:b/>
          <w:bCs/>
          <w:rtl/>
        </w:rPr>
        <w:t xml:space="preserve">       Activity 1.1. Research and Select the Appropriate Generative AI Model</w:t>
      </w:r>
    </w:p>
    <w:p>
      <w:pPr>
        <w:ind w:left="720" w:firstLine="0"/>
        <w:rPr>
          <w:rFonts w:ascii="Cambria" w:eastAsia="Cambria" w:cs="Cambria" w:hAnsi="Cambria"/>
          <w:b/>
          <w:bCs/>
        </w:rPr>
      </w:pPr>
      <w:r>
        <w:rPr>
          <w:rFonts w:ascii="Cambria" w:eastAsia="Cambria" w:cs="Cambria" w:hAnsi="Cambria"/>
          <w:b/>
          <w:bCs/>
          <w:rtl/>
        </w:rPr>
        <w:t xml:space="preserve">       Activity 1.2. Define the architecture of the application</w:t>
      </w:r>
    </w:p>
    <w:p>
      <w:pPr>
        <w:ind w:left="720" w:firstLine="0"/>
        <w:rPr>
          <w:rFonts w:ascii="Cambria" w:eastAsia="Cambria" w:cs="Cambria" w:hAnsi="Cambria"/>
          <w:b/>
          <w:bCs/>
        </w:rPr>
      </w:pPr>
      <w:r>
        <w:rPr>
          <w:rFonts w:ascii="Cambria" w:eastAsia="Cambria" w:cs="Cambria" w:hAnsi="Cambria"/>
          <w:b/>
          <w:bCs/>
          <w:rtl/>
        </w:rPr>
        <w:t xml:space="preserve">       Activity 1.3. Set up the development Environment</w:t>
      </w:r>
    </w:p>
    <w:p>
      <w:pPr>
        <w:ind w:left="0" w:firstLine="0"/>
        <w:rPr>
          <w:rFonts w:ascii="Cambria" w:eastAsia="Cambria" w:cs="Cambria" w:hAnsi="Cambria"/>
          <w:b/>
          <w:bCs/>
        </w:rPr>
      </w:pPr>
      <w:r>
        <w:rPr>
          <w:rFonts w:ascii="Cambria" w:eastAsia="Cambria" w:cs="Cambria" w:hAnsi="Cambria"/>
          <w:b/>
          <w:bCs/>
          <w:rtl/>
        </w:rPr>
        <w:t>Milestone 2. Core functionalities Development</w:t>
      </w:r>
    </w:p>
    <w:p>
      <w:pPr>
        <w:ind w:left="720" w:firstLine="0"/>
        <w:rPr>
          <w:rFonts w:ascii="Cambria" w:eastAsia="Cambria" w:cs="Cambria" w:hAnsi="Cambria"/>
          <w:b/>
          <w:bCs/>
        </w:rPr>
      </w:pPr>
      <w:r>
        <w:rPr>
          <w:rFonts w:ascii="Cambria" w:eastAsia="Cambria" w:cs="Cambria" w:hAnsi="Cambria"/>
          <w:b/>
          <w:bCs/>
          <w:rtl/>
        </w:rPr>
        <w:t xml:space="preserve">       Activity 2.1. Develop the core functionalities</w:t>
      </w:r>
    </w:p>
    <w:p>
      <w:pPr>
        <w:ind w:left="720" w:firstLine="0"/>
        <w:rPr>
          <w:rFonts w:ascii="Cambria" w:eastAsia="Cambria" w:cs="Cambria" w:hAnsi="Cambria"/>
          <w:b/>
          <w:bCs/>
        </w:rPr>
      </w:pPr>
      <w:r>
        <w:rPr>
          <w:rFonts w:ascii="Cambria" w:eastAsia="Cambria" w:cs="Cambria" w:hAnsi="Cambria"/>
          <w:b/>
          <w:bCs/>
          <w:rtl/>
        </w:rPr>
        <w:t xml:space="preserve">       Activity 2.2. Implement the FastAPI Backend to Manage Routing and User Input Processing</w:t>
      </w:r>
    </w:p>
    <w:p>
      <w:pPr>
        <w:ind w:left="0" w:firstLine="0"/>
        <w:rPr>
          <w:rFonts w:ascii="Cambria" w:eastAsia="Cambria" w:cs="Cambria" w:hAnsi="Cambria"/>
          <w:b/>
          <w:bCs/>
        </w:rPr>
      </w:pPr>
      <w:r>
        <w:rPr>
          <w:rFonts w:ascii="Cambria" w:eastAsia="Cambria" w:cs="Cambria" w:hAnsi="Cambria"/>
          <w:b/>
          <w:bCs/>
          <w:rtl/>
        </w:rPr>
        <w:t>Milestone 3. route.py Development</w:t>
      </w:r>
    </w:p>
    <w:p>
      <w:pPr>
        <w:ind w:left="720" w:firstLine="0"/>
        <w:rPr>
          <w:rFonts w:ascii="Cambria" w:eastAsia="Cambria" w:cs="Cambria" w:hAnsi="Cambria"/>
          <w:b/>
          <w:bCs/>
        </w:rPr>
      </w:pPr>
      <w:r>
        <w:rPr>
          <w:rFonts w:ascii="Cambria" w:eastAsia="Cambria" w:cs="Cambria" w:hAnsi="Cambria"/>
          <w:b/>
          <w:bCs/>
          <w:rtl/>
        </w:rPr>
        <w:t xml:space="preserve">       Activity 3.1. Writing the Main Application Logic in routes.py</w:t>
      </w:r>
    </w:p>
    <w:p>
      <w:pPr>
        <w:ind w:left="0" w:firstLine="0"/>
        <w:rPr>
          <w:rFonts w:ascii="Cambria" w:eastAsia="Cambria" w:cs="Cambria" w:hAnsi="Cambria"/>
          <w:b/>
          <w:bCs/>
        </w:rPr>
      </w:pPr>
      <w:r>
        <w:rPr>
          <w:rFonts w:ascii="Cambria" w:eastAsia="Cambria" w:cs="Cambria" w:hAnsi="Cambria"/>
          <w:b/>
          <w:bCs/>
          <w:rtl/>
        </w:rPr>
        <w:t>Milestone 4. Frontend Development</w:t>
      </w:r>
    </w:p>
    <w:p>
      <w:pPr>
        <w:ind w:left="720" w:firstLine="0"/>
        <w:rPr>
          <w:rFonts w:ascii="Cambria" w:eastAsia="Cambria" w:cs="Cambria" w:hAnsi="Cambria"/>
          <w:b/>
          <w:bCs/>
        </w:rPr>
      </w:pPr>
      <w:r>
        <w:rPr>
          <w:rFonts w:ascii="Cambria" w:eastAsia="Cambria" w:cs="Cambria" w:hAnsi="Cambria"/>
          <w:b/>
          <w:bCs/>
          <w:rtl/>
        </w:rPr>
        <w:t xml:space="preserve">      Activity 4.1. Designing and Developing User Interface</w:t>
      </w:r>
    </w:p>
    <w:p>
      <w:pPr>
        <w:ind w:left="720" w:firstLine="0"/>
        <w:rPr>
          <w:rFonts w:ascii="Cambria" w:eastAsia="Cambria" w:cs="Cambria" w:hAnsi="Cambria"/>
          <w:b/>
          <w:bCs/>
        </w:rPr>
      </w:pPr>
      <w:r>
        <w:rPr>
          <w:rFonts w:ascii="Cambria" w:eastAsia="Cambria" w:cs="Cambria" w:hAnsi="Cambria"/>
          <w:b/>
          <w:bCs/>
          <w:rtl/>
        </w:rPr>
        <w:t xml:space="preserve">      Activity 4.2. Creating Dynamic Templates with FastAPI’s Jinja2 </w:t>
      </w:r>
    </w:p>
    <w:p>
      <w:pPr>
        <w:ind w:left="0" w:firstLine="0"/>
        <w:rPr>
          <w:rFonts w:ascii="Cambria" w:eastAsia="Cambria" w:cs="Cambria" w:hAnsi="Cambria"/>
          <w:b/>
          <w:bCs/>
        </w:rPr>
      </w:pPr>
      <w:r>
        <w:rPr>
          <w:rFonts w:ascii="Cambria" w:eastAsia="Cambria" w:cs="Cambria" w:hAnsi="Cambria"/>
          <w:b/>
          <w:bCs/>
          <w:rtl/>
        </w:rPr>
        <w:t xml:space="preserve">Milestone 5. Deployment </w:t>
      </w:r>
    </w:p>
    <w:p>
      <w:pPr>
        <w:ind w:left="720" w:firstLine="0"/>
        <w:rPr>
          <w:rFonts w:ascii="Cambria" w:eastAsia="Cambria" w:cs="Cambria" w:hAnsi="Cambria"/>
          <w:b/>
          <w:bCs/>
        </w:rPr>
      </w:pPr>
      <w:r>
        <w:rPr>
          <w:rFonts w:ascii="Cambria" w:eastAsia="Cambria" w:cs="Cambria" w:hAnsi="Cambria"/>
          <w:b/>
          <w:bCs/>
          <w:rtl/>
        </w:rPr>
        <w:t xml:space="preserve">      Activity 5.1. Preparing the Application for Local Deployment</w:t>
      </w:r>
    </w:p>
    <w:p>
      <w:pPr>
        <w:ind w:left="720" w:firstLine="0"/>
        <w:rPr>
          <w:rFonts w:ascii="Cambria" w:eastAsia="Cambria" w:cs="Cambria" w:hAnsi="Cambria"/>
          <w:b/>
          <w:bCs/>
        </w:rPr>
      </w:pPr>
      <w:r>
        <w:rPr>
          <w:rFonts w:ascii="Cambria" w:eastAsia="Cambria" w:cs="Cambria" w:hAnsi="Cambria"/>
          <w:b/>
          <w:bCs/>
          <w:rtl/>
        </w:rPr>
        <w:t xml:space="preserve">      Activity 5.2. Testing and Verifying Local Deployment</w:t>
      </w:r>
    </w:p>
    <w:p>
      <w:pPr>
        <w:rPr>
          <w:rFonts w:ascii="Cambria" w:eastAsia="Cambria" w:cs="Cambria" w:hAnsi="Cambria"/>
        </w:rPr>
      </w:pPr>
    </w:p>
    <w:p>
      <w:pPr>
        <w:rPr>
          <w:rFonts w:ascii="Cambria" w:eastAsia="Cambria" w:cs="Cambria" w:hAnsi="Cambria"/>
        </w:rPr>
      </w:pPr>
    </w:p>
    <w:p>
      <w:pPr>
        <w:rPr>
          <w:rFonts w:ascii="Cambria" w:eastAsia="Cambria" w:cs="Cambria" w:hAnsi="Cambria"/>
          <w:b/>
          <w:bCs/>
          <w:sz w:val="24"/>
          <w:szCs w:val="24"/>
        </w:rPr>
      </w:pPr>
      <w:r>
        <w:rPr>
          <w:rFonts w:ascii="Cambria" w:eastAsia="Cambria" w:cs="Cambria" w:hAnsi="Cambria"/>
          <w:b/>
          <w:bCs/>
          <w:sz w:val="24"/>
          <w:szCs w:val="24"/>
          <w:rtl/>
        </w:rPr>
        <w:t>Milestone 1. Model selection and Architecture</w:t>
      </w:r>
    </w:p>
    <w:p>
      <w:pPr>
        <w:spacing w:before="240" w:after="240"/>
        <w:rPr>
          <w:rFonts w:ascii="Cambria" w:eastAsia="Cambria" w:cs="Cambria" w:hAnsi="Cambria"/>
        </w:rPr>
      </w:pPr>
      <w:r>
        <w:rPr>
          <w:rFonts w:ascii="Cambria" w:eastAsia="Cambria" w:cs="Cambria" w:hAnsi="Cambria"/>
          <w:rtl/>
        </w:rPr>
        <w:t xml:space="preserve">In this milestone, we focus on selecting the appropriate </w:t>
      </w:r>
      <w:r>
        <w:rPr>
          <w:rFonts w:ascii="Cambria" w:eastAsia="Cambria" w:cs="Cambria" w:hAnsi="Cambria"/>
          <w:b/>
          <w:bCs/>
          <w:rtl/>
        </w:rPr>
        <w:t>generative AI models from Google’s Gemini family</w:t>
      </w:r>
      <w:r>
        <w:rPr>
          <w:rFonts w:ascii="Cambria" w:eastAsia="Cambria" w:cs="Cambria" w:hAnsi="Cambria"/>
          <w:rtl/>
        </w:rPr>
        <w:t xml:space="preserve"> for the </w:t>
      </w:r>
      <w:r>
        <w:rPr>
          <w:rFonts w:ascii="Cambria" w:eastAsia="Cambria" w:cs="Cambria" w:hAnsi="Cambria"/>
          <w:b/>
          <w:bCs/>
          <w:rtl/>
        </w:rPr>
        <w:t>FitBuddy</w:t>
      </w:r>
      <w:r>
        <w:rPr>
          <w:rFonts w:ascii="Cambria" w:eastAsia="Cambria" w:cs="Cambria" w:hAnsi="Cambria"/>
          <w:rtl/>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pPr>
        <w:spacing w:before="240" w:after="240"/>
        <w:rPr>
          <w:rFonts w:ascii="Cambria" w:eastAsia="Cambria" w:cs="Cambria" w:hAnsi="Cambria"/>
          <w:b/>
          <w:bCs/>
          <w:sz w:val="24"/>
          <w:szCs w:val="24"/>
        </w:rPr>
      </w:pPr>
      <w:r>
        <w:rPr>
          <w:rFonts w:ascii="Cambria" w:eastAsia="Cambria" w:cs="Cambria" w:hAnsi="Cambria"/>
          <w:b/>
          <w:bCs/>
          <w:sz w:val="24"/>
          <w:szCs w:val="24"/>
          <w:rtl/>
        </w:rPr>
        <w:t>Activity 1.1: Research and Select the Appropriate Generative AI Model</w:t>
      </w:r>
    </w:p>
    <w:p>
      <w:pPr>
        <w:pStyle w:val="3"/>
        <w:keepNext w:val="0"/>
        <w:keepLines w:val="0"/>
        <w:pageBreakBefore w:val="0"/>
        <w:spacing w:before="280"/>
        <w:rPr>
          <w:rFonts w:ascii="Cambria" w:eastAsia="Cambria" w:cs="Cambria" w:hAnsi="Cambria"/>
          <w:b/>
          <w:bCs/>
          <w:color w:val="000000"/>
          <w:sz w:val="22"/>
          <w:szCs w:val="22"/>
        </w:rPr>
      </w:pPr>
      <w:bookmarkStart w:id="2" w:name="_lbd537y3sz7b"/>
      <w:bookmarkEnd w:id="2"/>
      <w:r>
        <w:rPr>
          <w:rFonts w:ascii="Cambria" w:eastAsia="Cambria" w:cs="Cambria" w:hAnsi="Cambria"/>
          <w:b/>
          <w:bCs/>
          <w:color w:val="000000"/>
          <w:sz w:val="22"/>
          <w:szCs w:val="22"/>
          <w:rtl/>
        </w:rPr>
        <w:t>Understand the Project Requirements</w:t>
      </w:r>
    </w:p>
    <w:p>
      <w:pPr>
        <w:spacing w:before="240" w:after="240"/>
        <w:rPr>
          <w:rFonts w:ascii="Cambria" w:eastAsia="Cambria" w:cs="Cambria" w:hAnsi="Cambria"/>
        </w:rPr>
      </w:pPr>
      <w:r>
        <w:rPr>
          <w:rFonts w:ascii="Cambria" w:eastAsia="Cambria" w:cs="Cambria" w:hAnsi="Cambria"/>
          <w:rtl/>
        </w:rPr>
        <w:t>FitBuddy’s AI model needed to:</w:t>
      </w:r>
    </w:p>
    <w:p>
      <w:pPr>
        <w:numPr>
          <w:ilvl w:val="0"/>
          <w:numId w:val="3"/>
        </w:numPr>
        <w:spacing w:before="240" w:after="0" w:afterAutospacing="0"/>
        <w:ind w:left="720" w:hanging="360"/>
        <w:rPr>
          <w:rFonts w:ascii="Cambria" w:eastAsia="Cambria" w:cs="Cambria" w:hAnsi="Cambria"/>
        </w:rPr>
      </w:pPr>
      <w:r>
        <w:rPr>
          <w:rFonts w:ascii="Cambria" w:eastAsia="Cambria" w:cs="Cambria" w:hAnsi="Cambria"/>
          <w:rtl/>
        </w:rPr>
        <w:t>Generate structured 7-day workout plans</w:t>
      </w:r>
    </w:p>
    <w:p>
      <w:pPr>
        <w:numPr>
          <w:ilvl w:val="0"/>
          <w:numId w:val="3"/>
        </w:numPr>
        <w:spacing w:before="0" w:beforeAutospacing="0" w:after="0" w:afterAutospacing="0"/>
        <w:ind w:left="720" w:hanging="360"/>
        <w:rPr>
          <w:rFonts w:ascii="Cambria" w:eastAsia="Cambria" w:cs="Cambria" w:hAnsi="Cambria"/>
        </w:rPr>
      </w:pPr>
      <w:r>
        <w:rPr>
          <w:rFonts w:ascii="Cambria" w:eastAsia="Cambria" w:cs="Cambria" w:hAnsi="Cambria"/>
          <w:rtl/>
        </w:rPr>
        <w:t>Provide concise and actionable nutrition tips</w:t>
      </w:r>
    </w:p>
    <w:p>
      <w:pPr>
        <w:numPr>
          <w:ilvl w:val="0"/>
          <w:numId w:val="3"/>
        </w:numPr>
        <w:spacing w:before="0" w:beforeAutospacing="0" w:after="0" w:afterAutospacing="0"/>
        <w:ind w:left="720" w:hanging="360"/>
        <w:rPr>
          <w:rFonts w:ascii="Cambria" w:eastAsia="Cambria" w:cs="Cambria" w:hAnsi="Cambria"/>
        </w:rPr>
      </w:pPr>
      <w:r>
        <w:rPr>
          <w:rFonts w:ascii="Cambria" w:eastAsia="Cambria" w:cs="Cambria" w:hAnsi="Cambria"/>
          <w:rtl/>
        </w:rPr>
        <w:t>Update workout plans based on user feedback</w:t>
      </w:r>
    </w:p>
    <w:p>
      <w:pPr>
        <w:numPr>
          <w:ilvl w:val="0"/>
          <w:numId w:val="3"/>
        </w:numPr>
        <w:spacing w:before="0" w:beforeAutospacing="0" w:after="240"/>
        <w:ind w:left="720" w:hanging="360"/>
        <w:rPr>
          <w:rFonts w:ascii="Cambria" w:eastAsia="Cambria" w:cs="Cambria" w:hAnsi="Cambria"/>
        </w:rPr>
      </w:pPr>
      <w:r>
        <w:rPr>
          <w:rFonts w:ascii="Cambria" w:eastAsia="Cambria" w:cs="Cambria" w:hAnsi="Cambria"/>
          <w:rtl/>
        </w:rPr>
        <w:t>Perform well in real-time, web-based interaction</w:t>
      </w:r>
    </w:p>
    <w:p>
      <w:pPr>
        <w:spacing w:before="240" w:after="240"/>
        <w:rPr>
          <w:rFonts w:ascii="Cambria" w:eastAsia="Cambria" w:cs="Cambria" w:hAnsi="Cambria"/>
          <w:b/>
          <w:bCs/>
        </w:rPr>
      </w:pPr>
      <w:r>
        <w:rPr>
          <w:rFonts w:ascii="Cambria" w:eastAsia="Cambria" w:cs="Cambria" w:hAnsi="Cambria"/>
          <w:b/>
          <w:bCs/>
          <w:rtl/>
        </w:rPr>
        <w:t>Model Evaluation</w:t>
      </w:r>
    </w:p>
    <w:p>
      <w:pPr>
        <w:spacing w:before="240" w:after="240"/>
        <w:rPr>
          <w:rFonts w:ascii="Cambria" w:eastAsia="Cambria" w:cs="Cambria" w:hAnsi="Cambria"/>
        </w:rPr>
      </w:pPr>
      <w:r>
        <w:rPr>
          <w:rFonts w:ascii="Cambria" w:eastAsia="Cambria" w:cs="Cambria" w:hAnsi="Cambria"/>
          <w:rtl/>
        </w:rPr>
        <w:t>We initially experimented with several Hugging Face models:</w:t>
      </w:r>
    </w:p>
    <w:p>
      <w:pPr>
        <w:numPr>
          <w:ilvl w:val="0"/>
          <w:numId w:val="4"/>
        </w:numPr>
        <w:spacing w:before="240" w:after="0" w:afterAutospacing="0"/>
        <w:ind w:left="720" w:hanging="360"/>
        <w:rPr>
          <w:rFonts w:ascii="Cambria" w:eastAsia="Cambria" w:cs="Cambria" w:hAnsi="Cambria"/>
        </w:rPr>
      </w:pPr>
      <w:r>
        <w:rPr>
          <w:rFonts w:ascii="Cambria" w:eastAsia="Cambria" w:cs="Cambria" w:hAnsi="Cambria"/>
          <w:rtl/>
        </w:rPr>
        <w:t>T5 &amp; BART – For text generation (workout/nutrition)</w:t>
      </w:r>
    </w:p>
    <w:p>
      <w:pPr>
        <w:numPr>
          <w:ilvl w:val="0"/>
          <w:numId w:val="4"/>
        </w:numPr>
        <w:spacing w:before="0" w:beforeAutospacing="0" w:after="0" w:afterAutospacing="0"/>
        <w:ind w:left="720" w:hanging="360"/>
        <w:rPr>
          <w:rFonts w:ascii="Cambria" w:eastAsia="Cambria" w:cs="Cambria" w:hAnsi="Cambria"/>
        </w:rPr>
      </w:pPr>
      <w:r>
        <w:rPr>
          <w:rFonts w:ascii="Cambria" w:eastAsia="Cambria" w:cs="Cambria" w:hAnsi="Cambria"/>
          <w:rtl/>
        </w:rPr>
        <w:t>DistilBERT – For potential intent classification</w:t>
      </w:r>
    </w:p>
    <w:p>
      <w:pPr>
        <w:numPr>
          <w:ilvl w:val="0"/>
          <w:numId w:val="4"/>
        </w:numPr>
        <w:spacing w:before="0" w:beforeAutospacing="0" w:after="240"/>
        <w:ind w:left="720" w:hanging="360"/>
        <w:rPr>
          <w:rFonts w:ascii="Cambria" w:eastAsia="Cambria" w:cs="Cambria" w:hAnsi="Cambria"/>
        </w:rPr>
      </w:pPr>
      <w:r>
        <w:rPr>
          <w:rFonts w:ascii="Cambria" w:eastAsia="Cambria" w:cs="Cambria" w:hAnsi="Cambria"/>
          <w:rtl/>
        </w:rPr>
        <w:t>Bloom – For general purpose generation</w:t>
      </w:r>
    </w:p>
    <w:p>
      <w:pPr>
        <w:spacing w:before="240" w:after="240"/>
        <w:rPr>
          <w:rFonts w:ascii="Cambria" w:eastAsia="Cambria" w:cs="Cambria" w:hAnsi="Cambria"/>
        </w:rPr>
      </w:pPr>
      <w:r>
        <w:rPr>
          <w:rFonts w:ascii="Cambria" w:eastAsia="Cambria" w:cs="Cambria" w:hAnsi="Cambria"/>
          <w:rtl/>
        </w:rPr>
        <w:t>While these models showed promise in basic text generation, they had notable limitations.</w:t>
      </w:r>
    </w:p>
    <w:p>
      <w:pPr>
        <w:spacing w:before="240" w:after="240"/>
        <w:rPr>
          <w:rFonts w:ascii="Cambria" w:eastAsia="Cambria" w:cs="Cambria" w:hAnsi="Cambria"/>
        </w:rPr>
      </w:pPr>
      <w:r>
        <w:rPr>
          <w:rFonts w:ascii="Cambria" w:eastAsia="Cambria" w:cs="Cambria" w:hAnsi="Cambria"/>
          <w:rtl/>
        </w:rPr>
        <w:t>These models required:</w:t>
      </w:r>
    </w:p>
    <w:p>
      <w:pPr>
        <w:numPr>
          <w:ilvl w:val="0"/>
          <w:numId w:val="5"/>
        </w:numPr>
        <w:spacing w:before="240" w:after="0" w:afterAutospacing="0"/>
        <w:ind w:left="720" w:hanging="360"/>
        <w:rPr>
          <w:rFonts w:ascii="Cambria" w:eastAsia="Cambria" w:cs="Cambria" w:hAnsi="Cambria"/>
        </w:rPr>
      </w:pPr>
      <w:r>
        <w:rPr>
          <w:rFonts w:ascii="Cambria" w:eastAsia="Cambria" w:cs="Cambria" w:hAnsi="Cambria"/>
          <w:rtl/>
        </w:rPr>
        <w:t>Hosting with Hugging Face or local GPU setup</w:t>
      </w:r>
    </w:p>
    <w:p>
      <w:pPr>
        <w:numPr>
          <w:ilvl w:val="0"/>
          <w:numId w:val="5"/>
        </w:numPr>
        <w:spacing w:before="0" w:beforeAutospacing="0" w:after="240"/>
        <w:ind w:left="720" w:hanging="360"/>
        <w:rPr>
          <w:rFonts w:ascii="Cambria" w:eastAsia="Cambria" w:cs="Cambria" w:hAnsi="Cambria"/>
        </w:rPr>
      </w:pPr>
      <w:r>
        <w:rPr>
          <w:rFonts w:ascii="Cambria" w:eastAsia="Cambria" w:cs="Cambria" w:hAnsi="Cambria"/>
          <w:rtl/>
        </w:rPr>
        <w:t>Fine-tuning or complex prompting to achieve structured plans</w:t>
      </w:r>
    </w:p>
    <w:p>
      <w:pPr>
        <w:spacing w:before="240" w:after="240"/>
        <w:ind w:left="0" w:firstLine="0"/>
        <w:rPr>
          <w:rFonts w:ascii="Cambria" w:eastAsia="Cambria" w:cs="Cambria" w:hAnsi="Cambria"/>
          <w:b/>
          <w:bCs/>
        </w:rPr>
      </w:pPr>
      <w:r>
        <w:rPr>
          <w:rFonts w:ascii="Cambria" w:eastAsia="Cambria" w:cs="Cambria" w:hAnsi="Cambria"/>
          <w:b/>
          <w:bCs/>
          <w:rtl/>
        </w:rPr>
        <w:t>Final Model Selection</w:t>
      </w:r>
    </w:p>
    <w:p>
      <w:pPr>
        <w:spacing w:before="240" w:after="240"/>
        <w:rPr>
          <w:rFonts w:ascii="Cambria" w:eastAsia="Cambria" w:cs="Cambria" w:hAnsi="Cambria"/>
        </w:rPr>
      </w:pPr>
      <w:r>
        <w:rPr>
          <w:rFonts w:ascii="Cambria" w:eastAsia="Cambria" w:cs="Cambria" w:hAnsi="Cambria"/>
          <w:rtl/>
        </w:rPr>
        <w:t>After comparative testing, we selected Google Gemini models for production:</w:t>
      </w:r>
    </w:p>
    <w:p>
      <w:pPr>
        <w:numPr>
          <w:ilvl w:val="0"/>
          <w:numId w:val="6"/>
        </w:numPr>
        <w:spacing w:before="240" w:after="0" w:afterAutospacing="0"/>
        <w:ind w:left="720" w:hanging="360"/>
        <w:rPr>
          <w:rFonts w:ascii="Cambria" w:eastAsia="Cambria" w:cs="Cambria" w:hAnsi="Cambria"/>
        </w:rPr>
      </w:pPr>
      <w:r>
        <w:rPr>
          <w:rFonts w:ascii="Cambria" w:eastAsia="Cambria" w:cs="Cambria" w:hAnsi="Cambria"/>
          <w:rtl/>
        </w:rPr>
        <w:t>Gemini 1.5 Pro</w:t>
        <w:br/>
        <w:t xml:space="preserve"> → Used for structured 7-day workout generation and plan updating</w:t>
        <w:br/>
        <w:t xml:space="preserve"> → Delivers rich, context-aware, formatted responses reliably</w:t>
      </w:r>
    </w:p>
    <w:p>
      <w:pPr>
        <w:numPr>
          <w:ilvl w:val="0"/>
          <w:numId w:val="6"/>
        </w:numPr>
        <w:spacing w:before="0" w:beforeAutospacing="0" w:after="240"/>
        <w:ind w:left="720" w:hanging="360"/>
        <w:rPr>
          <w:rFonts w:ascii="Cambria" w:eastAsia="Cambria" w:cs="Cambria" w:hAnsi="Cambria"/>
        </w:rPr>
      </w:pPr>
      <w:r>
        <w:rPr>
          <w:rFonts w:ascii="Cambria" w:eastAsia="Cambria" w:cs="Cambria" w:hAnsi="Cambria"/>
          <w:rtl/>
        </w:rPr>
        <w:t>Gemini Flash</w:t>
        <w:br/>
        <w:t xml:space="preserve"> → Used for generating fast, practical nutrition tips</w:t>
        <w:br/>
        <w:t xml:space="preserve"> → Lightweight and efficient for quick API calls</w:t>
      </w:r>
    </w:p>
    <w:p>
      <w:pPr>
        <w:spacing w:before="240" w:after="240"/>
        <w:rPr>
          <w:rFonts w:ascii="Cambria" w:eastAsia="Cambria" w:cs="Cambria" w:hAnsi="Cambria"/>
        </w:rPr>
      </w:pPr>
      <w:r>
        <w:rPr>
          <w:rFonts w:ascii="Cambria" w:eastAsia="Cambria" w:cs="Cambria" w:hAnsi="Cambria"/>
          <w:rtl/>
        </w:rPr>
        <w:t>Reasons for Choosing Gemini:</w:t>
      </w:r>
    </w:p>
    <w:p>
      <w:pPr>
        <w:numPr>
          <w:ilvl w:val="0"/>
          <w:numId w:val="7"/>
        </w:numPr>
        <w:spacing w:before="240" w:after="0" w:afterAutospacing="0"/>
        <w:ind w:left="720" w:hanging="360"/>
        <w:rPr>
          <w:rFonts w:ascii="Cambria" w:eastAsia="Cambria" w:cs="Cambria" w:hAnsi="Cambria"/>
        </w:rPr>
      </w:pPr>
      <w:r>
        <w:rPr>
          <w:rFonts w:ascii="Cambria" w:eastAsia="Cambria" w:cs="Cambria" w:hAnsi="Cambria"/>
          <w:rtl/>
        </w:rPr>
        <w:t>API-based, easy to integrate with FastAPI</w:t>
      </w:r>
    </w:p>
    <w:p>
      <w:pPr>
        <w:numPr>
          <w:ilvl w:val="0"/>
          <w:numId w:val="7"/>
        </w:numPr>
        <w:spacing w:before="0" w:beforeAutospacing="0" w:after="0" w:afterAutospacing="0"/>
        <w:ind w:left="720" w:hanging="360"/>
        <w:rPr>
          <w:rFonts w:ascii="Cambria" w:eastAsia="Cambria" w:cs="Cambria" w:hAnsi="Cambria"/>
        </w:rPr>
      </w:pPr>
      <w:r>
        <w:rPr>
          <w:rFonts w:ascii="Cambria" w:eastAsia="Cambria" w:cs="Cambria" w:hAnsi="Cambria"/>
          <w:rtl/>
        </w:rPr>
        <w:t>Naturally understands structured formatting (days, sections)</w:t>
      </w:r>
    </w:p>
    <w:p>
      <w:pPr>
        <w:numPr>
          <w:ilvl w:val="0"/>
          <w:numId w:val="7"/>
        </w:numPr>
        <w:spacing w:before="0" w:beforeAutospacing="0" w:after="0" w:afterAutospacing="0"/>
        <w:ind w:left="720" w:hanging="360"/>
        <w:rPr>
          <w:rFonts w:ascii="Cambria" w:eastAsia="Cambria" w:cs="Cambria" w:hAnsi="Cambria"/>
        </w:rPr>
      </w:pPr>
      <w:r>
        <w:rPr>
          <w:rFonts w:ascii="Cambria" w:eastAsia="Cambria" w:cs="Cambria" w:hAnsi="Cambria"/>
          <w:rtl/>
        </w:rPr>
        <w:t>High accuracy with minimal prompt tuning</w:t>
      </w:r>
    </w:p>
    <w:p>
      <w:pPr>
        <w:numPr>
          <w:ilvl w:val="0"/>
          <w:numId w:val="7"/>
        </w:numPr>
        <w:spacing w:before="0" w:beforeAutospacing="0" w:after="240"/>
        <w:ind w:left="720" w:hanging="360"/>
        <w:rPr>
          <w:rFonts w:ascii="Cambria" w:eastAsia="Cambria" w:cs="Cambria" w:hAnsi="Cambria"/>
        </w:rPr>
      </w:pPr>
      <w:r>
        <w:rPr>
          <w:rFonts w:ascii="Cambria" w:eastAsia="Cambria" w:cs="Cambria" w:hAnsi="Cambria"/>
          <w:rtl/>
        </w:rPr>
        <w:t>Scalable and fast for feedback-based revisions</w:t>
      </w:r>
    </w:p>
    <w:p>
      <w:pPr>
        <w:spacing w:before="240" w:after="240"/>
        <w:rPr>
          <w:rFonts w:ascii="Cambria" w:eastAsia="Cambria" w:cs="Cambria" w:hAnsi="Cambria"/>
          <w:b/>
          <w:bCs/>
        </w:rPr>
      </w:pPr>
    </w:p>
    <w:p>
      <w:pPr>
        <w:spacing w:before="240" w:after="240"/>
        <w:rPr>
          <w:rFonts w:ascii="Cambria" w:eastAsia="Cambria" w:cs="Cambria" w:hAnsi="Cambria"/>
          <w:color w:val="000000"/>
          <w:sz w:val="24"/>
          <w:szCs w:val="24"/>
        </w:rPr>
      </w:pPr>
      <w:r>
        <w:rPr>
          <w:rFonts w:ascii="Cambria" w:eastAsia="Cambria" w:cs="Cambria" w:hAnsi="Cambria"/>
          <w:b/>
          <w:bCs/>
          <w:sz w:val="24"/>
          <w:szCs w:val="24"/>
          <w:rtl/>
        </w:rPr>
        <w:t>Activity 1.2.Define the architecture of the application</w:t>
      </w:r>
    </w:p>
    <w:p>
      <w:pPr>
        <w:pStyle w:val="3"/>
        <w:keepNext w:val="0"/>
        <w:keepLines w:val="0"/>
        <w:pageBreakBefore w:val="0"/>
        <w:spacing w:before="280"/>
        <w:rPr>
          <w:rFonts w:ascii="Cambria" w:eastAsia="Cambria" w:cs="Cambria" w:hAnsi="Cambria"/>
          <w:color w:val="000000"/>
          <w:sz w:val="22"/>
          <w:szCs w:val="22"/>
        </w:rPr>
      </w:pPr>
      <w:bookmarkStart w:id="3" w:name="_nglf1hhz9itk"/>
      <w:bookmarkEnd w:id="3"/>
      <w:r>
        <w:rPr>
          <w:rFonts w:ascii="Cambria" w:eastAsia="Cambria" w:cs="Cambria" w:hAnsi="Cambria"/>
          <w:color w:val="000000"/>
          <w:sz w:val="22"/>
          <w:szCs w:val="22"/>
          <w:rtl/>
        </w:rPr>
        <w:t>Architecture Overview: FitBuddy follows a modular FastAPI-based architecture-</w:t>
      </w:r>
    </w:p>
    <w:p>
      <w:pPr>
        <w:numPr>
          <w:ilvl w:val="0"/>
          <w:numId w:val="8"/>
        </w:numPr>
        <w:spacing w:before="240" w:after="0" w:afterAutospacing="0"/>
        <w:ind w:left="720" w:hanging="360"/>
        <w:rPr>
          <w:rFonts w:ascii="Cambria" w:eastAsia="Cambria" w:cs="Cambria" w:hAnsi="Cambria"/>
        </w:rPr>
      </w:pPr>
      <w:r>
        <w:rPr>
          <w:rFonts w:ascii="Cambria" w:eastAsia="Cambria" w:cs="Cambria" w:hAnsi="Cambria"/>
          <w:rtl/>
        </w:rPr>
        <w:t>Frontend: HTML + Jinja2 templates for user input and display</w:t>
      </w:r>
    </w:p>
    <w:p>
      <w:pPr>
        <w:numPr>
          <w:ilvl w:val="0"/>
          <w:numId w:val="8"/>
        </w:numPr>
        <w:spacing w:before="0" w:beforeAutospacing="0" w:after="0" w:afterAutospacing="0"/>
        <w:ind w:left="720" w:hanging="360"/>
        <w:rPr>
          <w:rFonts w:ascii="Cambria" w:eastAsia="Cambria" w:cs="Cambria" w:hAnsi="Cambria"/>
        </w:rPr>
      </w:pPr>
      <w:r>
        <w:rPr>
          <w:rFonts w:ascii="Cambria" w:eastAsia="Cambria" w:cs="Cambria" w:hAnsi="Cambria"/>
          <w:rtl/>
        </w:rPr>
        <w:t>Backend: FastAPI for route handling and logic</w:t>
      </w:r>
    </w:p>
    <w:p>
      <w:pPr>
        <w:numPr>
          <w:ilvl w:val="0"/>
          <w:numId w:val="8"/>
        </w:numPr>
        <w:spacing w:before="0" w:beforeAutospacing="0" w:after="0" w:afterAutospacing="0"/>
        <w:ind w:left="720" w:hanging="360"/>
        <w:rPr>
          <w:rFonts w:ascii="Cambria" w:eastAsia="Cambria" w:cs="Cambria" w:hAnsi="Cambria"/>
        </w:rPr>
      </w:pPr>
      <w:r>
        <w:rPr>
          <w:rFonts w:ascii="Cambria" w:eastAsia="Cambria" w:cs="Cambria" w:hAnsi="Cambria"/>
          <w:rtl/>
        </w:rPr>
        <w:t>AI Layer: Google Gemini APIs (Pro &amp; Flash)</w:t>
      </w:r>
    </w:p>
    <w:p>
      <w:pPr>
        <w:numPr>
          <w:ilvl w:val="0"/>
          <w:numId w:val="8"/>
        </w:numPr>
        <w:spacing w:before="0" w:beforeAutospacing="0" w:after="240"/>
        <w:ind w:left="720" w:hanging="360"/>
        <w:rPr>
          <w:rFonts w:ascii="Cambria" w:eastAsia="Cambria" w:cs="Cambria" w:hAnsi="Cambria"/>
        </w:rPr>
      </w:pPr>
      <w:r>
        <w:rPr>
          <w:rFonts w:ascii="Cambria" w:eastAsia="Cambria" w:cs="Cambria" w:hAnsi="Cambria"/>
          <w:rtl/>
        </w:rPr>
        <w:t>Database: SQLite with SQLAlchemy for persistence</w:t>
      </w:r>
    </w:p>
    <w:p>
      <w:pPr>
        <w:pStyle w:val="3"/>
        <w:keepNext w:val="0"/>
        <w:keepLines w:val="0"/>
        <w:pageBreakBefore w:val="0"/>
        <w:spacing w:before="280"/>
        <w:rPr>
          <w:rFonts w:ascii="Cambria" w:eastAsia="Cambria" w:cs="Cambria" w:hAnsi="Cambria"/>
          <w:color w:val="000000"/>
          <w:sz w:val="22"/>
          <w:szCs w:val="22"/>
        </w:rPr>
      </w:pPr>
      <w:bookmarkStart w:id="4" w:name="_2lprh0jwbfzp"/>
      <w:bookmarkEnd w:id="4"/>
      <w:r>
        <w:rPr>
          <w:rFonts w:ascii="Cambria" w:eastAsia="Cambria" w:cs="Cambria" w:hAnsi="Cambria"/>
          <w:color w:val="000000"/>
          <w:sz w:val="22"/>
          <w:szCs w:val="22"/>
          <w:rtl/>
        </w:rPr>
        <w:t>Frontend Responsibilities: Users interact via-</w:t>
      </w:r>
    </w:p>
    <w:p>
      <w:pPr>
        <w:numPr>
          <w:ilvl w:val="0"/>
          <w:numId w:val="9"/>
        </w:numPr>
        <w:spacing w:before="240" w:after="0" w:afterAutospacing="0"/>
        <w:ind w:left="720" w:hanging="360"/>
        <w:rPr>
          <w:rFonts w:ascii="Cambria" w:eastAsia="Cambria" w:cs="Cambria" w:hAnsi="Cambria"/>
        </w:rPr>
      </w:pPr>
      <w:r>
        <w:rPr>
          <w:rFonts w:ascii="Cambria" w:eastAsia="Cambria" w:cs="Cambria" w:hAnsi="Cambria"/>
          <w:color w:val="188038"/>
          <w:rtl/>
        </w:rPr>
        <w:t>index.html</w:t>
      </w:r>
      <w:r>
        <w:rPr>
          <w:rFonts w:ascii="Cambria" w:eastAsia="Cambria" w:cs="Cambria" w:hAnsi="Cambria"/>
          <w:rtl/>
        </w:rPr>
        <w:t xml:space="preserve"> – Input form</w:t>
      </w:r>
    </w:p>
    <w:p>
      <w:pPr>
        <w:numPr>
          <w:ilvl w:val="0"/>
          <w:numId w:val="9"/>
        </w:numPr>
        <w:spacing w:before="0" w:beforeAutospacing="0" w:after="0" w:afterAutospacing="0"/>
        <w:ind w:left="720" w:hanging="360"/>
        <w:rPr>
          <w:rFonts w:ascii="Cambria" w:eastAsia="Cambria" w:cs="Cambria" w:hAnsi="Cambria"/>
        </w:rPr>
      </w:pPr>
      <w:r>
        <w:rPr>
          <w:rFonts w:ascii="Cambria" w:eastAsia="Cambria" w:cs="Cambria" w:hAnsi="Cambria"/>
          <w:color w:val="188038"/>
          <w:rtl/>
        </w:rPr>
        <w:t>result.html</w:t>
      </w:r>
      <w:r>
        <w:rPr>
          <w:rFonts w:ascii="Cambria" w:eastAsia="Cambria" w:cs="Cambria" w:hAnsi="Cambria"/>
          <w:rtl/>
        </w:rPr>
        <w:t xml:space="preserve"> – Plan, tip, feedback</w:t>
      </w:r>
    </w:p>
    <w:p>
      <w:pPr>
        <w:numPr>
          <w:ilvl w:val="0"/>
          <w:numId w:val="9"/>
        </w:numPr>
        <w:spacing w:before="0" w:beforeAutospacing="0" w:after="240"/>
        <w:ind w:left="720" w:hanging="360"/>
        <w:rPr>
          <w:rFonts w:ascii="Cambria" w:eastAsia="Cambria" w:cs="Cambria" w:hAnsi="Cambria"/>
        </w:rPr>
      </w:pPr>
      <w:r>
        <w:rPr>
          <w:rFonts w:ascii="Cambria" w:eastAsia="Cambria" w:cs="Cambria" w:hAnsi="Cambria"/>
          <w:color w:val="188038"/>
          <w:rtl/>
        </w:rPr>
        <w:t>all_users.html</w:t>
      </w:r>
      <w:r>
        <w:rPr>
          <w:rFonts w:ascii="Cambria" w:eastAsia="Cambria" w:cs="Cambria" w:hAnsi="Cambria"/>
          <w:rtl/>
        </w:rPr>
        <w:t xml:space="preserve"> – Admin panel</w:t>
      </w:r>
    </w:p>
    <w:p>
      <w:pPr>
        <w:pStyle w:val="3"/>
        <w:keepNext w:val="0"/>
        <w:keepLines w:val="0"/>
        <w:pageBreakBefore w:val="0"/>
        <w:spacing w:before="280"/>
        <w:rPr>
          <w:rFonts w:ascii="Cambria" w:eastAsia="Cambria" w:cs="Cambria" w:hAnsi="Cambria"/>
          <w:color w:val="000000"/>
          <w:sz w:val="22"/>
          <w:szCs w:val="22"/>
        </w:rPr>
      </w:pPr>
      <w:bookmarkStart w:id="5" w:name="_5ctkjgrlo2x0"/>
      <w:bookmarkEnd w:id="5"/>
      <w:r>
        <w:rPr>
          <w:rFonts w:ascii="Cambria" w:eastAsia="Cambria" w:cs="Cambria" w:hAnsi="Cambria"/>
          <w:color w:val="000000"/>
          <w:sz w:val="22"/>
          <w:szCs w:val="22"/>
          <w:rtl/>
        </w:rPr>
        <w:t>Backend Responsibilities:</w:t>
      </w:r>
    </w:p>
    <w:p>
      <w:pPr>
        <w:numPr>
          <w:ilvl w:val="0"/>
          <w:numId w:val="10"/>
        </w:numPr>
        <w:spacing w:before="240" w:after="0" w:afterAutospacing="0"/>
        <w:ind w:left="720" w:hanging="360"/>
        <w:rPr>
          <w:rFonts w:ascii="Cambria" w:eastAsia="Cambria" w:cs="Cambria" w:hAnsi="Cambria"/>
        </w:rPr>
      </w:pPr>
      <w:r>
        <w:rPr>
          <w:rFonts w:ascii="Cambria" w:eastAsia="Cambria" w:cs="Cambria" w:hAnsi="Cambria"/>
          <w:rtl/>
        </w:rPr>
        <w:t>Receives form data</w:t>
      </w:r>
    </w:p>
    <w:p>
      <w:pPr>
        <w:numPr>
          <w:ilvl w:val="0"/>
          <w:numId w:val="10"/>
        </w:numPr>
        <w:spacing w:before="0" w:beforeAutospacing="0" w:after="0" w:afterAutospacing="0"/>
        <w:ind w:left="720" w:hanging="360"/>
        <w:rPr>
          <w:rFonts w:ascii="Cambria" w:eastAsia="Cambria" w:cs="Cambria" w:hAnsi="Cambria"/>
        </w:rPr>
      </w:pPr>
      <w:r>
        <w:rPr>
          <w:rFonts w:ascii="Cambria" w:eastAsia="Cambria" w:cs="Cambria" w:hAnsi="Cambria"/>
          <w:rtl/>
        </w:rPr>
        <w:t>Calls Gemini models</w:t>
      </w:r>
    </w:p>
    <w:p>
      <w:pPr>
        <w:numPr>
          <w:ilvl w:val="0"/>
          <w:numId w:val="10"/>
        </w:numPr>
        <w:spacing w:before="0" w:beforeAutospacing="0" w:after="0" w:afterAutospacing="0"/>
        <w:ind w:left="720" w:hanging="360"/>
        <w:rPr>
          <w:rFonts w:ascii="Cambria" w:eastAsia="Cambria" w:cs="Cambria" w:hAnsi="Cambria"/>
        </w:rPr>
      </w:pPr>
      <w:r>
        <w:rPr>
          <w:rFonts w:ascii="Cambria" w:eastAsia="Cambria" w:cs="Cambria" w:hAnsi="Cambria"/>
          <w:rtl/>
        </w:rPr>
        <w:t>Stores user info and plans</w:t>
      </w:r>
    </w:p>
    <w:p>
      <w:pPr>
        <w:numPr>
          <w:ilvl w:val="0"/>
          <w:numId w:val="10"/>
        </w:numPr>
        <w:spacing w:before="0" w:beforeAutospacing="0" w:after="240"/>
        <w:ind w:left="720" w:hanging="360"/>
        <w:rPr>
          <w:rFonts w:ascii="Cambria" w:eastAsia="Cambria" w:cs="Cambria" w:hAnsi="Cambria"/>
        </w:rPr>
      </w:pPr>
      <w:r>
        <w:rPr>
          <w:rFonts w:ascii="Cambria" w:eastAsia="Cambria" w:cs="Cambria" w:hAnsi="Cambria"/>
          <w:rtl/>
        </w:rPr>
        <w:t>Renders dynamic templates</w:t>
      </w:r>
    </w:p>
    <w:p>
      <w:pPr>
        <w:pStyle w:val="3"/>
        <w:keepNext w:val="0"/>
        <w:keepLines w:val="0"/>
        <w:pageBreakBefore w:val="0"/>
        <w:spacing w:before="280"/>
        <w:rPr>
          <w:rFonts w:ascii="Cambria" w:eastAsia="Cambria" w:cs="Cambria" w:hAnsi="Cambria"/>
          <w:color w:val="000000"/>
          <w:sz w:val="22"/>
          <w:szCs w:val="22"/>
        </w:rPr>
      </w:pPr>
      <w:bookmarkStart w:id="6" w:name="_fc3rb4hi67ol"/>
      <w:bookmarkEnd w:id="6"/>
      <w:r>
        <w:rPr>
          <w:rFonts w:ascii="Cambria" w:eastAsia="Cambria" w:cs="Cambria" w:hAnsi="Cambria"/>
          <w:color w:val="000000"/>
          <w:sz w:val="22"/>
          <w:szCs w:val="22"/>
          <w:rtl/>
        </w:rPr>
        <w:t>AI Integration Points:</w:t>
      </w:r>
    </w:p>
    <w:p>
      <w:pPr>
        <w:numPr>
          <w:ilvl w:val="0"/>
          <w:numId w:val="11"/>
        </w:numPr>
        <w:spacing w:before="240" w:after="0" w:afterAutospacing="0"/>
        <w:ind w:left="720" w:hanging="360"/>
        <w:rPr>
          <w:rFonts w:ascii="Cambria" w:eastAsia="Cambria" w:cs="Cambria" w:hAnsi="Cambria"/>
        </w:rPr>
      </w:pPr>
      <w:r>
        <w:rPr>
          <w:rFonts w:ascii="Cambria" w:eastAsia="Cambria" w:cs="Cambria" w:hAnsi="Cambria"/>
          <w:rtl/>
        </w:rPr>
        <w:t>Workout generation &amp; feedback updates → Gemini Pro</w:t>
      </w:r>
    </w:p>
    <w:p>
      <w:pPr>
        <w:numPr>
          <w:ilvl w:val="0"/>
          <w:numId w:val="11"/>
        </w:numPr>
        <w:spacing w:before="0" w:beforeAutospacing="0" w:after="240"/>
        <w:ind w:left="720" w:hanging="360"/>
        <w:rPr>
          <w:rFonts w:ascii="Cambria" w:eastAsia="Cambria" w:cs="Cambria" w:hAnsi="Cambria"/>
        </w:rPr>
      </w:pPr>
      <w:r>
        <w:rPr>
          <w:rFonts w:ascii="Cambria" w:eastAsia="Cambria" w:cs="Cambria" w:hAnsi="Cambria"/>
          <w:rtl/>
        </w:rPr>
        <w:t>Nutrition tips → Gemini Flash</w:t>
      </w:r>
    </w:p>
    <w:p>
      <w:pPr>
        <w:spacing w:before="240" w:after="240"/>
        <w:ind w:left="720" w:firstLine="0"/>
        <w:rPr>
          <w:rFonts w:ascii="Cambria" w:eastAsia="Cambria" w:cs="Cambria" w:hAnsi="Cambria"/>
        </w:rPr>
      </w:pPr>
    </w:p>
    <w:p>
      <w:pPr>
        <w:spacing w:before="240" w:after="240"/>
        <w:ind w:left="0" w:firstLine="0"/>
        <w:rPr>
          <w:rFonts w:ascii="Cambria" w:eastAsia="Cambria" w:cs="Cambria" w:hAnsi="Cambria"/>
          <w:b/>
          <w:bCs/>
          <w:sz w:val="24"/>
          <w:szCs w:val="24"/>
        </w:rPr>
      </w:pPr>
      <w:r>
        <w:rPr>
          <w:rFonts w:ascii="Cambria" w:eastAsia="Cambria" w:cs="Cambria" w:hAnsi="Cambria"/>
          <w:b/>
          <w:bCs/>
          <w:sz w:val="24"/>
          <w:szCs w:val="24"/>
          <w:rtl/>
        </w:rPr>
        <w:t>Activity</w:t>
      </w:r>
      <w:r>
        <w:rPr>
          <w:rFonts w:ascii="Cambria" w:eastAsia="Cambria" w:cs="Cambria" w:hAnsi="Cambria"/>
          <w:b/>
          <w:bCs/>
          <w:rtl/>
        </w:rPr>
        <w:t xml:space="preserve"> </w:t>
      </w:r>
      <w:r>
        <w:rPr>
          <w:rFonts w:ascii="Cambria" w:eastAsia="Cambria" w:cs="Cambria" w:hAnsi="Cambria"/>
          <w:b/>
          <w:bCs/>
          <w:sz w:val="24"/>
          <w:szCs w:val="24"/>
          <w:rtl/>
        </w:rPr>
        <w:t>1.3 Set up the development Environment:</w:t>
      </w:r>
    </w:p>
    <w:p>
      <w:pPr>
        <w:spacing w:before="240" w:after="240"/>
        <w:rPr>
          <w:rFonts w:ascii="Cambria" w:eastAsia="Cambria" w:cs="Cambria" w:hAnsi="Cambria"/>
        </w:rPr>
      </w:pPr>
      <w:r>
        <w:rPr>
          <w:rFonts w:ascii="Cambria" w:eastAsia="Cambria" w:cs="Cambria" w:hAnsi="Cambria"/>
          <w:b/>
          <w:bCs/>
          <w:rtl/>
        </w:rPr>
        <w:t>Install Python &amp; Pip</w:t>
      </w:r>
      <w:r>
        <w:rPr>
          <w:rFonts w:ascii="Cambria" w:eastAsia="Cambria" w:cs="Cambria" w:hAnsi="Cambria"/>
          <w:rtl/>
        </w:rPr>
        <w:t>: Ensure Python  and pip are installed.</w:t>
      </w:r>
    </w:p>
    <w:p>
      <w:pPr>
        <w:spacing w:before="240" w:after="240"/>
        <w:rPr>
          <w:rFonts w:ascii="Cambria" w:eastAsia="Cambria" w:cs="Cambria" w:hAnsi="Cambria"/>
        </w:rPr>
      </w:pPr>
      <w:r>
        <w:rPr>
          <w:rFonts w:ascii="Cambria" w:eastAsia="Cambria" w:cs="Cambria" w:hAnsi="Cambria"/>
          <w:b/>
          <w:bCs/>
          <w:rtl/>
        </w:rPr>
        <w:t>Create Virtual Environment</w:t>
      </w:r>
      <w:r>
        <w:rPr>
          <w:rFonts w:ascii="Cambria" w:eastAsia="Cambria" w:cs="Cambria" w:hAnsi="Cambria"/>
          <w:rtl/>
        </w:rPr>
        <w:t>:</w:t>
        <w:br/>
        <w:t xml:space="preserve"> </w:t>
      </w:r>
      <w:r>
        <w:rPr>
          <w:rFonts w:ascii="Cambria" w:eastAsia="Cambria" w:cs="Cambria" w:hAnsi="Cambria"/>
          <w:color w:val="188038"/>
          <w:rtl/>
        </w:rPr>
        <w:t>python -m venv fitbuddy-env</w:t>
        <w:br/>
      </w:r>
      <w:r>
        <w:rPr>
          <w:rFonts w:ascii="Cambria" w:eastAsia="Cambria" w:cs="Cambria" w:hAnsi="Cambria"/>
          <w:rtl/>
        </w:rPr>
        <w:t xml:space="preserve"> </w:t>
      </w:r>
      <w:r>
        <w:rPr>
          <w:rFonts w:ascii="Cambria" w:eastAsia="Cambria" w:cs="Cambria" w:hAnsi="Cambria"/>
          <w:color w:val="188038"/>
          <w:rtl/>
        </w:rPr>
        <w:t>fitbuddy-env\Scripts\activate</w:t>
      </w:r>
      <w:r>
        <w:rPr>
          <w:rFonts w:ascii="Cambria" w:eastAsia="Cambria" w:cs="Cambria" w:hAnsi="Cambria"/>
          <w:rtl/>
        </w:rPr>
        <w:t xml:space="preserve"> (Windows)</w:t>
      </w:r>
    </w:p>
    <w:p>
      <w:pPr>
        <w:spacing w:before="240" w:after="240"/>
        <w:rPr>
          <w:rFonts w:ascii="Cambria" w:eastAsia="Cambria" w:cs="Cambria" w:hAnsi="Cambria"/>
        </w:rPr>
      </w:pPr>
      <w:r>
        <w:rPr>
          <w:rFonts w:ascii="Cambria" w:eastAsia="Cambria" w:cs="Cambria" w:hAnsi="Cambria"/>
          <w:b/>
          <w:bCs/>
          <w:rtl/>
        </w:rPr>
        <w:t>Install Required Libraries</w:t>
      </w:r>
      <w:r>
        <w:rPr>
          <w:rFonts w:ascii="Cambria" w:eastAsia="Cambria" w:cs="Cambria" w:hAnsi="Cambria"/>
          <w:rtl/>
        </w:rPr>
        <w:t>:</w:t>
        <w:br/>
        <w:t xml:space="preserve"> </w:t>
      </w:r>
      <w:r>
        <w:rPr>
          <w:rFonts w:ascii="Cambria" w:eastAsia="Cambria" w:cs="Cambria" w:hAnsi="Cambria"/>
          <w:color w:val="188038"/>
          <w:rtl/>
        </w:rPr>
        <w:t>pip install fastapi uvicorn jinja2 sqlalchemy python-multipart google-generativeai</w:t>
      </w:r>
    </w:p>
    <w:p>
      <w:pPr>
        <w:spacing w:before="240" w:after="240"/>
        <w:rPr>
          <w:rFonts w:ascii="Cambria" w:eastAsia="Cambria" w:cs="Cambria" w:hAnsi="Cambria"/>
        </w:rPr>
      </w:pPr>
      <w:r>
        <w:rPr>
          <w:rFonts w:ascii="Cambria" w:eastAsia="Cambria" w:cs="Cambria" w:hAnsi="Cambria"/>
          <w:b/>
          <w:bCs/>
          <w:rtl/>
        </w:rPr>
        <w:t>Run Server</w:t>
      </w:r>
      <w:r>
        <w:rPr>
          <w:rFonts w:ascii="Cambria" w:eastAsia="Cambria" w:cs="Cambria" w:hAnsi="Cambria"/>
          <w:rtl/>
        </w:rPr>
        <w:t>:</w:t>
        <w:br/>
        <w:t xml:space="preserve"> </w:t>
      </w:r>
      <w:r>
        <w:rPr>
          <w:rFonts w:ascii="Cambria" w:eastAsia="Cambria" w:cs="Cambria" w:hAnsi="Cambria"/>
          <w:color w:val="188038"/>
          <w:rtl/>
        </w:rPr>
        <w:t>uvicorn app.main:app --reload</w:t>
        <w:br/>
      </w:r>
      <w:r>
        <w:rPr>
          <w:rFonts w:ascii="Cambria" w:eastAsia="Cambria" w:cs="Cambria" w:hAnsi="Cambria"/>
          <w:rtl/>
        </w:rPr>
        <w:t xml:space="preserve">Visit </w:t>
      </w:r>
      <w:r>
        <w:rPr>
          <w:rFonts w:ascii="Cambria" w:eastAsia="Cambria" w:cs="Cambria" w:hAnsi="Cambria"/>
          <w:color w:val="188038"/>
          <w:rtl/>
        </w:rPr>
        <w:t>http://127.0.0.1:8000</w:t>
      </w:r>
      <w:r>
        <w:rPr>
          <w:rFonts w:ascii="Cambria" w:eastAsia="Cambria" w:cs="Cambria" w:hAnsi="Cambria"/>
          <w:rtl/>
        </w:rPr>
        <w:t xml:space="preserve"> for the app and </w:t>
      </w:r>
      <w:r>
        <w:rPr>
          <w:rFonts w:ascii="Cambria" w:eastAsia="Cambria" w:cs="Cambria" w:hAnsi="Cambria"/>
          <w:color w:val="188038"/>
          <w:rtl/>
        </w:rPr>
        <w:t>/docs</w:t>
      </w:r>
      <w:r>
        <w:rPr>
          <w:rFonts w:ascii="Cambria" w:eastAsia="Cambria" w:cs="Cambria" w:hAnsi="Cambria"/>
          <w:rtl/>
        </w:rPr>
        <w:t xml:space="preserve"> for API testing.</w:t>
      </w: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b/>
          <w:bCs/>
        </w:rPr>
      </w:pPr>
    </w:p>
    <w:p>
      <w:pPr>
        <w:spacing w:before="240" w:after="240"/>
        <w:rPr>
          <w:rFonts w:ascii="Cambria" w:eastAsia="Cambria" w:cs="Cambria" w:hAnsi="Cambria"/>
        </w:rPr>
      </w:pPr>
      <w:r>
        <w:rPr>
          <w:rFonts w:ascii="Cambria" w:eastAsia="Cambria" w:cs="Cambria" w:hAnsi="Cambria"/>
          <w:b/>
          <w:bCs/>
          <w:rtl/>
        </w:rPr>
        <w:t>Set Up Project Structure</w:t>
      </w:r>
      <w:r>
        <w:rPr>
          <w:rFonts w:ascii="Cambria" w:eastAsia="Cambria" w:cs="Cambria" w:hAnsi="Cambria"/>
          <w:rtl/>
        </w:rPr>
        <w:t>:</w:t>
        <w:br/>
        <w:t xml:space="preserve">Create folders: </w:t>
      </w:r>
      <w:r>
        <w:rPr>
          <w:rFonts w:ascii="Cambria" w:eastAsia="Cambria" w:cs="Cambria" w:hAnsi="Cambria"/>
          <w:color w:val="188038"/>
          <w:rtl/>
        </w:rPr>
        <w:t>/app</w:t>
      </w:r>
      <w:r>
        <w:rPr>
          <w:rFonts w:ascii="Cambria" w:eastAsia="Cambria" w:cs="Cambria" w:hAnsi="Cambria"/>
          <w:rtl/>
        </w:rPr>
        <w:t xml:space="preserve"> (Python files), </w:t>
      </w:r>
      <w:r>
        <w:rPr>
          <w:rFonts w:ascii="Cambria" w:eastAsia="Cambria" w:cs="Cambria" w:hAnsi="Cambria"/>
          <w:color w:val="188038"/>
          <w:rtl/>
        </w:rPr>
        <w:t>/templates</w:t>
      </w:r>
      <w:r>
        <w:rPr>
          <w:rFonts w:ascii="Cambria" w:eastAsia="Cambria" w:cs="Cambria" w:hAnsi="Cambria"/>
          <w:rtl/>
        </w:rPr>
        <w:t xml:space="preserve"> (HTML), </w:t>
      </w:r>
      <w:r>
        <w:rPr>
          <w:rFonts w:ascii="Cambria" w:eastAsia="Cambria" w:cs="Cambria" w:hAnsi="Cambria"/>
          <w:color w:val="188038"/>
          <w:rtl/>
        </w:rPr>
        <w:t>/static/images</w:t>
      </w:r>
      <w:r>
        <w:rPr>
          <w:rFonts w:ascii="Cambria" w:eastAsia="Cambria" w:cs="Cambria" w:hAnsi="Cambria"/>
          <w:rtl/>
        </w:rPr>
        <w:t xml:space="preserve"> (assets)</w:t>
      </w:r>
    </w:p>
    <w:p>
      <w:pPr>
        <w:spacing w:before="240" w:after="240"/>
        <w:ind w:left="0" w:firstLine="0"/>
        <w:rPr>
          <w:rFonts w:ascii="Cambria" w:eastAsia="Cambria" w:cs="Cambria" w:hAnsi="Cambria"/>
          <w:sz w:val="24"/>
          <w:szCs w:val="24"/>
        </w:rPr>
      </w:pPr>
      <w:r>
        <w:rPr>
          <w:rFonts w:ascii="Cambria" w:eastAsia="Cambria" w:cs="Cambria" w:hAnsi="Cambria"/>
        </w:rPr>
        <w:drawing>
          <wp:inline distT="114300" distB="114300" distL="114300" distR="114300">
            <wp:extent cx="5943600" cy="4648200"/>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4"/>
                    <a:stretch>
                      <a:fillRect/>
                    </a:stretch>
                  </pic:blipFill>
                  <pic:spPr>
                    <a:xfrm rot="0">
                      <a:off x="0" y="0"/>
                      <a:ext cx="5943600" cy="4648200"/>
                    </a:xfrm>
                    <a:prstGeom prst="rect"/>
                    <a:noFill/>
                    <a:ln w="12700" cmpd="sng" cap="flat">
                      <a:solidFill>
                        <a:srgbClr val="000000"/>
                      </a:solidFill>
                      <a:prstDash val="solid"/>
                      <a:round/>
                    </a:ln>
                  </pic:spPr>
                </pic:pic>
              </a:graphicData>
            </a:graphic>
          </wp:inline>
        </w:drawing>
      </w:r>
      <w:r>
        <w:rPr>
          <w:rFonts w:ascii="Cambria" w:eastAsia="Cambria" w:cs="Cambria" w:hAnsi="Cambria"/>
          <w:rtl/>
        </w:rPr>
        <w:br/>
      </w:r>
    </w:p>
    <w:p>
      <w:pPr>
        <w:spacing w:before="240" w:after="240"/>
        <w:ind w:left="0" w:firstLine="0"/>
        <w:rPr>
          <w:rFonts w:ascii="Cambria" w:eastAsia="Cambria" w:cs="Cambria" w:hAnsi="Cambria"/>
          <w:b/>
          <w:bCs/>
          <w:sz w:val="24"/>
          <w:szCs w:val="24"/>
        </w:rPr>
      </w:pPr>
    </w:p>
    <w:p>
      <w:pPr>
        <w:spacing w:before="240" w:after="240"/>
        <w:ind w:left="0" w:firstLine="0"/>
        <w:rPr>
          <w:rFonts w:ascii="Cambria" w:eastAsia="Cambria" w:cs="Cambria" w:hAnsi="Cambria"/>
          <w:b/>
          <w:bCs/>
          <w:sz w:val="24"/>
          <w:szCs w:val="24"/>
        </w:rPr>
      </w:pPr>
    </w:p>
    <w:p>
      <w:pPr>
        <w:spacing w:before="240" w:after="240"/>
        <w:ind w:left="0" w:firstLine="0"/>
        <w:rPr>
          <w:rFonts w:ascii="Cambria" w:eastAsia="Cambria" w:cs="Cambria" w:hAnsi="Cambria"/>
          <w:b/>
          <w:bCs/>
          <w:sz w:val="24"/>
          <w:szCs w:val="24"/>
        </w:rPr>
      </w:pPr>
    </w:p>
    <w:p>
      <w:pPr>
        <w:spacing w:before="240" w:after="240"/>
        <w:ind w:left="0" w:firstLine="0"/>
        <w:rPr>
          <w:rFonts w:ascii="Cambria" w:eastAsia="Cambria" w:cs="Cambria" w:hAnsi="Cambria"/>
          <w:b/>
          <w:bCs/>
          <w:sz w:val="24"/>
          <w:szCs w:val="24"/>
        </w:rPr>
      </w:pPr>
    </w:p>
    <w:p>
      <w:pPr>
        <w:spacing w:before="240" w:after="240"/>
        <w:ind w:left="0" w:firstLine="0"/>
        <w:rPr>
          <w:rFonts w:ascii="Cambria" w:eastAsia="Cambria" w:cs="Cambria" w:hAnsi="Cambria"/>
          <w:b/>
          <w:bCs/>
          <w:sz w:val="24"/>
          <w:szCs w:val="24"/>
        </w:rPr>
      </w:pPr>
    </w:p>
    <w:p>
      <w:pPr>
        <w:spacing w:before="240" w:after="240"/>
        <w:ind w:left="0" w:firstLine="0"/>
        <w:rPr>
          <w:rFonts w:ascii="Cambria" w:eastAsia="Cambria" w:cs="Cambria" w:hAnsi="Cambria"/>
          <w:b/>
          <w:bCs/>
          <w:sz w:val="24"/>
          <w:szCs w:val="24"/>
        </w:rPr>
      </w:pPr>
    </w:p>
    <w:p>
      <w:pPr>
        <w:spacing w:before="240" w:after="240"/>
        <w:ind w:left="0" w:firstLine="0"/>
        <w:rPr>
          <w:rFonts w:ascii="Cambria" w:eastAsia="Cambria" w:cs="Cambria" w:hAnsi="Cambria"/>
          <w:b/>
          <w:bCs/>
          <w:sz w:val="24"/>
          <w:szCs w:val="24"/>
        </w:rPr>
      </w:pPr>
      <w:r>
        <w:rPr>
          <w:rFonts w:ascii="Cambria" w:eastAsia="Cambria" w:cs="Cambria" w:hAnsi="Cambria"/>
          <w:b/>
          <w:bCs/>
          <w:sz w:val="24"/>
          <w:szCs w:val="24"/>
          <w:rtl/>
        </w:rPr>
        <w:t>Milestone 2. Core functionalities Development</w:t>
      </w:r>
    </w:p>
    <w:p>
      <w:pPr>
        <w:rPr>
          <w:rFonts w:ascii="Cambria" w:eastAsia="Cambria" w:cs="Cambria" w:hAnsi="Cambria"/>
          <w:b/>
          <w:bCs/>
          <w:sz w:val="24"/>
          <w:szCs w:val="24"/>
        </w:rPr>
      </w:pPr>
      <w:r>
        <w:rPr>
          <w:rFonts w:ascii="Cambria" w:eastAsia="Cambria" w:cs="Cambria" w:hAnsi="Cambria"/>
          <w:b/>
          <w:bCs/>
          <w:sz w:val="24"/>
          <w:szCs w:val="24"/>
          <w:rtl/>
        </w:rPr>
        <w:t>Activity 2.1 Develop the core functionalities:</w:t>
      </w:r>
    </w:p>
    <w:p>
      <w:pPr>
        <w:pStyle w:val="3"/>
        <w:keepNext w:val="0"/>
        <w:keepLines w:val="0"/>
        <w:pageBreakBefore w:val="0"/>
        <w:spacing w:before="280"/>
        <w:rPr>
          <w:rFonts w:ascii="Cambria" w:eastAsia="Cambria" w:cs="Cambria" w:hAnsi="Cambria"/>
          <w:b/>
          <w:bCs/>
          <w:color w:val="000000"/>
          <w:sz w:val="22"/>
          <w:szCs w:val="22"/>
        </w:rPr>
      </w:pPr>
      <w:bookmarkStart w:id="7" w:name="_k4uxfzvn19nz"/>
      <w:bookmarkEnd w:id="7"/>
      <w:r>
        <w:rPr>
          <w:rFonts w:ascii="Cambria" w:eastAsia="Cambria" w:cs="Cambria" w:hAnsi="Cambria"/>
          <w:b/>
          <w:bCs/>
          <w:color w:val="000000"/>
          <w:sz w:val="22"/>
          <w:szCs w:val="22"/>
          <w:rtl/>
        </w:rPr>
        <w:t>Workout Plan Generation</w:t>
      </w:r>
    </w:p>
    <w:p>
      <w:pPr>
        <w:spacing w:before="240" w:after="240"/>
        <w:rPr>
          <w:rFonts w:ascii="Cambria" w:eastAsia="Cambria" w:cs="Cambria" w:hAnsi="Cambria"/>
          <w:color w:val="188038"/>
        </w:rPr>
      </w:pPr>
      <w:r>
        <w:rPr>
          <w:rFonts w:ascii="Cambria" w:eastAsia="Cambria" w:cs="Cambria" w:hAnsi="Cambria"/>
          <w:rtl/>
        </w:rPr>
        <w:t xml:space="preserve">Function: </w:t>
      </w:r>
      <w:r>
        <w:rPr>
          <w:rFonts w:ascii="Cambria" w:eastAsia="Cambria" w:cs="Cambria" w:hAnsi="Cambria"/>
          <w:color w:val="188038"/>
          <w:rtl/>
        </w:rPr>
        <w:t>generate_workout_gemini()</w:t>
        <w:br/>
      </w:r>
      <w:r>
        <w:rPr>
          <w:rFonts w:ascii="Cambria" w:eastAsia="Cambria" w:cs="Cambria" w:hAnsi="Cambria"/>
          <w:rtl/>
        </w:rPr>
        <w:t xml:space="preserve">File: </w:t>
      </w:r>
      <w:r>
        <w:rPr>
          <w:rFonts w:ascii="Cambria" w:eastAsia="Cambria" w:cs="Cambria" w:hAnsi="Cambria"/>
          <w:color w:val="188038"/>
          <w:rtl/>
        </w:rPr>
        <w:t>gemini_generator.py</w:t>
      </w:r>
    </w:p>
    <w:p>
      <w:pPr>
        <w:spacing w:before="240" w:after="240"/>
        <w:rPr>
          <w:rFonts w:ascii="Cambria" w:eastAsia="Cambria" w:cs="Cambria" w:hAnsi="Cambria"/>
        </w:rPr>
      </w:pPr>
      <w:r>
        <w:rPr>
          <w:rFonts w:ascii="Cambria" w:eastAsia="Cambria" w:cs="Cambria" w:hAnsi="Cambria"/>
          <w:rtl/>
        </w:rPr>
        <w:t>Implements the core logic to generate a personalized 7-day workout plan using user inputs such as goal (e.g., muscle gain, weight loss) and intensity (low, medium, high). The prompt is sent to the Gemini 1.5 Pro model, which returns a structured, day-wise plan including:</w:t>
      </w:r>
    </w:p>
    <w:p>
      <w:pPr>
        <w:numPr>
          <w:ilvl w:val="0"/>
          <w:numId w:val="12"/>
        </w:numPr>
        <w:spacing w:before="240" w:after="0" w:afterAutospacing="0"/>
        <w:ind w:left="720" w:hanging="360"/>
        <w:rPr>
          <w:rFonts w:ascii="Cambria" w:eastAsia="Cambria" w:cs="Cambria" w:hAnsi="Cambria"/>
        </w:rPr>
      </w:pPr>
      <w:r>
        <w:rPr>
          <w:rFonts w:ascii="Cambria" w:eastAsia="Cambria" w:cs="Cambria" w:hAnsi="Cambria"/>
          <w:rtl/>
        </w:rPr>
        <w:t>Warm-up (5–10 mins)</w:t>
      </w:r>
    </w:p>
    <w:p>
      <w:pPr>
        <w:numPr>
          <w:ilvl w:val="0"/>
          <w:numId w:val="12"/>
        </w:numPr>
        <w:spacing w:before="0" w:beforeAutospacing="0" w:after="0" w:afterAutospacing="0"/>
        <w:ind w:left="720" w:hanging="360"/>
        <w:rPr>
          <w:rFonts w:ascii="Cambria" w:eastAsia="Cambria" w:cs="Cambria" w:hAnsi="Cambria"/>
        </w:rPr>
      </w:pPr>
      <w:r>
        <w:rPr>
          <w:rFonts w:ascii="Cambria" w:eastAsia="Cambria" w:cs="Cambria" w:hAnsi="Cambria"/>
          <w:rtl/>
        </w:rPr>
        <w:t>Main workout (exercise details, sets, reps)</w:t>
      </w:r>
    </w:p>
    <w:p>
      <w:pPr>
        <w:numPr>
          <w:ilvl w:val="0"/>
          <w:numId w:val="12"/>
        </w:numPr>
        <w:spacing w:before="0" w:beforeAutospacing="0" w:after="240"/>
        <w:ind w:left="720" w:hanging="360"/>
        <w:rPr>
          <w:rFonts w:ascii="Cambria" w:eastAsia="Cambria" w:cs="Cambria" w:hAnsi="Cambria"/>
        </w:rPr>
      </w:pPr>
      <w:r>
        <w:rPr>
          <w:rFonts w:ascii="Cambria" w:eastAsia="Cambria" w:cs="Cambria" w:hAnsi="Cambria"/>
          <w:rtl/>
        </w:rPr>
        <w:t>Cooldown or recovery tip</w:t>
      </w:r>
    </w:p>
    <w:p>
      <w:pPr>
        <w:spacing w:before="240" w:after="240"/>
        <w:rPr>
          <w:rFonts w:ascii="Cambria" w:eastAsia="Cambria" w:cs="Cambria" w:hAnsi="Cambria"/>
        </w:rPr>
      </w:pPr>
      <w:r>
        <w:rPr>
          <w:rFonts w:ascii="Cambria" w:eastAsia="Cambria" w:cs="Cambria" w:hAnsi="Cambria"/>
          <w:rtl/>
        </w:rPr>
        <w:t xml:space="preserve">The output is returned to </w:t>
      </w:r>
      <w:r>
        <w:rPr>
          <w:rFonts w:ascii="Cambria" w:eastAsia="Cambria" w:cs="Cambria" w:hAnsi="Cambria"/>
          <w:color w:val="188038"/>
          <w:rtl/>
        </w:rPr>
        <w:t>routes.py</w:t>
      </w:r>
      <w:r>
        <w:rPr>
          <w:rFonts w:ascii="Cambria" w:eastAsia="Cambria" w:cs="Cambria" w:hAnsi="Cambria"/>
          <w:rtl/>
        </w:rPr>
        <w:t xml:space="preserve"> and rendered on the </w:t>
      </w:r>
      <w:r>
        <w:rPr>
          <w:rFonts w:ascii="Cambria" w:eastAsia="Cambria" w:cs="Cambria" w:hAnsi="Cambria"/>
          <w:color w:val="188038"/>
          <w:rtl/>
        </w:rPr>
        <w:t>result.html</w:t>
      </w:r>
      <w:r>
        <w:rPr>
          <w:rFonts w:ascii="Cambria" w:eastAsia="Cambria" w:cs="Cambria" w:hAnsi="Cambria"/>
          <w:rtl/>
        </w:rPr>
        <w:t xml:space="preserve"> page using </w:t>
      </w:r>
      <w:r>
        <w:rPr>
          <w:rFonts w:ascii="Cambria" w:eastAsia="Cambria" w:cs="Cambria" w:hAnsi="Cambria"/>
          <w:color w:val="188038"/>
          <w:rtl/>
        </w:rPr>
        <w:t>&lt;pre&gt;</w:t>
      </w:r>
      <w:r>
        <w:rPr>
          <w:rFonts w:ascii="Cambria" w:eastAsia="Cambria" w:cs="Cambria" w:hAnsi="Cambria"/>
          <w:rtl/>
        </w:rPr>
        <w:t xml:space="preserve"> blocks for formatting.</w:t>
      </w:r>
    </w:p>
    <w:p>
      <w:pPr>
        <w:spacing w:before="240" w:after="240"/>
        <w:rPr>
          <w:rFonts w:ascii="Cambria" w:eastAsia="Cambria" w:cs="Cambria" w:hAnsi="Cambria"/>
        </w:rPr>
      </w:pPr>
      <w:r>
        <w:rPr>
          <w:rFonts w:ascii="Cambria" w:eastAsia="Cambria" w:cs="Cambria" w:hAnsi="Cambria"/>
        </w:rPr>
        <w:drawing>
          <wp:inline distT="114300" distB="114300" distL="114300" distR="114300">
            <wp:extent cx="5943600" cy="2362200"/>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5"/>
                    <a:stretch>
                      <a:fillRect/>
                    </a:stretch>
                  </pic:blipFill>
                  <pic:spPr>
                    <a:xfrm rot="0">
                      <a:off x="0" y="0"/>
                      <a:ext cx="5943600" cy="2362200"/>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280"/>
        <w:rPr>
          <w:rFonts w:ascii="Cambria" w:eastAsia="Cambria" w:cs="Cambria" w:hAnsi="Cambria"/>
          <w:b/>
          <w:bCs/>
          <w:color w:val="000000"/>
          <w:sz w:val="22"/>
          <w:szCs w:val="22"/>
        </w:rPr>
      </w:pPr>
      <w:bookmarkStart w:id="8" w:name="_ezwx1pf7w9b0"/>
      <w:bookmarkEnd w:id="8"/>
      <w:r>
        <w:rPr>
          <w:rFonts w:ascii="Cambria" w:eastAsia="Cambria" w:cs="Cambria" w:hAnsi="Cambria"/>
          <w:b/>
          <w:bCs/>
          <w:color w:val="000000"/>
          <w:sz w:val="22"/>
          <w:szCs w:val="22"/>
          <w:rtl/>
        </w:rPr>
        <w:t>Nutrition Tip Generation</w:t>
      </w:r>
    </w:p>
    <w:p>
      <w:pPr>
        <w:spacing w:before="240" w:after="240"/>
        <w:rPr>
          <w:rFonts w:ascii="Cambria" w:eastAsia="Cambria" w:cs="Cambria" w:hAnsi="Cambria"/>
          <w:color w:val="188038"/>
        </w:rPr>
      </w:pPr>
      <w:r>
        <w:rPr>
          <w:rFonts w:ascii="Cambria" w:eastAsia="Cambria" w:cs="Cambria" w:hAnsi="Cambria"/>
          <w:rtl/>
        </w:rPr>
        <w:t xml:space="preserve">Function: </w:t>
      </w:r>
      <w:r>
        <w:rPr>
          <w:rFonts w:ascii="Cambria" w:eastAsia="Cambria" w:cs="Cambria" w:hAnsi="Cambria"/>
          <w:color w:val="188038"/>
          <w:rtl/>
        </w:rPr>
        <w:t>generate_nutrition_tip_with_flash()</w:t>
        <w:br/>
      </w:r>
      <w:r>
        <w:rPr>
          <w:rFonts w:ascii="Cambria" w:eastAsia="Cambria" w:cs="Cambria" w:hAnsi="Cambria"/>
          <w:rtl/>
        </w:rPr>
        <w:t xml:space="preserve">File: </w:t>
      </w:r>
      <w:r>
        <w:rPr>
          <w:rFonts w:ascii="Cambria" w:eastAsia="Cambria" w:cs="Cambria" w:hAnsi="Cambria"/>
          <w:color w:val="188038"/>
          <w:rtl/>
        </w:rPr>
        <w:t>gemini_flash_generator.py</w:t>
      </w:r>
    </w:p>
    <w:p>
      <w:pPr>
        <w:spacing w:before="240" w:after="240"/>
        <w:rPr>
          <w:rFonts w:ascii="Cambria" w:eastAsia="Cambria" w:cs="Cambria" w:hAnsi="Cambria"/>
        </w:rPr>
      </w:pPr>
      <w:r>
        <w:rPr>
          <w:rFonts w:ascii="Cambria" w:eastAsia="Cambria" w:cs="Cambria" w:hAnsi="Cambria"/>
          <w:rtl/>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Pr>
          <w:rFonts w:ascii="Cambria" w:eastAsia="Cambria" w:cs="Cambria" w:hAnsi="Cambria"/>
          <w:color w:val="188038"/>
          <w:rtl/>
        </w:rPr>
        <w:t>result.html</w:t>
      </w:r>
      <w:r>
        <w:rPr>
          <w:rFonts w:ascii="Cambria" w:eastAsia="Cambria" w:cs="Cambria" w:hAnsi="Cambria"/>
          <w:rtl/>
        </w:rPr>
        <w:t>.</w:t>
      </w:r>
    </w:p>
    <w:p>
      <w:pPr>
        <w:spacing w:before="240" w:after="240"/>
        <w:rPr>
          <w:rFonts w:ascii="Cambria" w:eastAsia="Cambria" w:cs="Cambria" w:hAnsi="Cambria"/>
        </w:rPr>
      </w:pPr>
      <w:r>
        <w:rPr>
          <w:rFonts w:ascii="Cambria" w:eastAsia="Cambria" w:cs="Cambria" w:hAnsi="Cambria"/>
        </w:rPr>
        <w:drawing>
          <wp:inline distT="114300" distB="114300" distL="114300" distR="114300">
            <wp:extent cx="3890962" cy="2270414"/>
            <wp:effectExtent l="0" t="0" r="0" b="0"/>
            <wp:docPr id="16" name="图片 16"/>
            <wp:cNvGraphicFramePr>
              <a:graphicFrameLocks noChangeAspect="0"/>
            </wp:cNvGraphicFramePr>
            <a:graphic>
              <a:graphicData uri="http://schemas.openxmlformats.org/drawingml/2006/picture">
                <pic:pic>
                  <pic:nvPicPr>
                    <pic:cNvPr id="18" name="图片 18"/>
                    <pic:cNvPicPr/>
                  </pic:nvPicPr>
                  <pic:blipFill>
                    <a:blip r:embed="rId6"/>
                    <a:stretch>
                      <a:fillRect/>
                    </a:stretch>
                  </pic:blipFill>
                  <pic:spPr>
                    <a:xfrm rot="0">
                      <a:off x="0" y="0"/>
                      <a:ext cx="3890962" cy="2270414"/>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280"/>
        <w:rPr>
          <w:rFonts w:ascii="Cambria" w:eastAsia="Cambria" w:cs="Cambria" w:hAnsi="Cambria"/>
          <w:b/>
          <w:bCs/>
          <w:color w:val="000000"/>
          <w:sz w:val="22"/>
          <w:szCs w:val="22"/>
        </w:rPr>
      </w:pPr>
      <w:bookmarkStart w:id="9" w:name="_xf9f9d7tm21"/>
      <w:bookmarkEnd w:id="9"/>
      <w:r>
        <w:rPr>
          <w:rFonts w:ascii="Cambria" w:eastAsia="Cambria" w:cs="Cambria" w:hAnsi="Cambria"/>
          <w:b/>
          <w:bCs/>
          <w:color w:val="000000"/>
          <w:sz w:val="22"/>
          <w:szCs w:val="22"/>
          <w:rtl/>
        </w:rPr>
        <w:t>Feedback-Based Plan Updating</w:t>
      </w:r>
    </w:p>
    <w:p>
      <w:pPr>
        <w:spacing w:before="240" w:after="240"/>
        <w:rPr>
          <w:rFonts w:ascii="Cambria" w:eastAsia="Cambria" w:cs="Cambria" w:hAnsi="Cambria"/>
          <w:color w:val="188038"/>
        </w:rPr>
      </w:pPr>
      <w:r>
        <w:rPr>
          <w:rFonts w:ascii="Cambria" w:eastAsia="Cambria" w:cs="Cambria" w:hAnsi="Cambria"/>
          <w:rtl/>
        </w:rPr>
        <w:t xml:space="preserve">Function: </w:t>
      </w:r>
      <w:r>
        <w:rPr>
          <w:rFonts w:ascii="Cambria" w:eastAsia="Cambria" w:cs="Cambria" w:hAnsi="Cambria"/>
          <w:color w:val="188038"/>
          <w:rtl/>
        </w:rPr>
        <w:t>update_workout_plan()</w:t>
        <w:br/>
      </w:r>
      <w:r>
        <w:rPr>
          <w:rFonts w:ascii="Cambria" w:eastAsia="Cambria" w:cs="Cambria" w:hAnsi="Cambria"/>
          <w:rtl/>
        </w:rPr>
        <w:t xml:space="preserve">File: </w:t>
      </w:r>
      <w:r>
        <w:rPr>
          <w:rFonts w:ascii="Cambria" w:eastAsia="Cambria" w:cs="Cambria" w:hAnsi="Cambria"/>
          <w:color w:val="188038"/>
          <w:rtl/>
        </w:rPr>
        <w:t>updated_plan.py</w:t>
      </w:r>
    </w:p>
    <w:p>
      <w:pPr>
        <w:spacing w:before="240" w:after="240"/>
        <w:rPr>
          <w:rFonts w:ascii="Cambria" w:eastAsia="Cambria" w:cs="Cambria" w:hAnsi="Cambria"/>
        </w:rPr>
      </w:pPr>
      <w:r>
        <w:rPr>
          <w:rFonts w:ascii="Cambria" w:eastAsia="Cambria" w:cs="Cambria" w:hAnsi="Cambria"/>
          <w:rtl/>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pPr>
        <w:spacing w:before="240" w:after="240"/>
        <w:rPr>
          <w:rFonts w:ascii="Cambria" w:eastAsia="Cambria" w:cs="Cambria" w:hAnsi="Cambria"/>
        </w:rPr>
      </w:pPr>
      <w:r>
        <w:rPr>
          <w:rFonts w:ascii="Cambria" w:eastAsia="Cambria" w:cs="Cambria" w:hAnsi="Cambria"/>
        </w:rPr>
        <w:drawing>
          <wp:inline distT="114300" distB="114300" distL="114300" distR="114300">
            <wp:extent cx="5943600" cy="2311400"/>
            <wp:effectExtent l="0" t="0" r="0" b="0"/>
            <wp:docPr id="19" name="图片 19"/>
            <wp:cNvGraphicFramePr>
              <a:graphicFrameLocks noChangeAspect="0"/>
            </wp:cNvGraphicFramePr>
            <a:graphic>
              <a:graphicData uri="http://schemas.openxmlformats.org/drawingml/2006/picture">
                <pic:pic>
                  <pic:nvPicPr>
                    <pic:cNvPr id="21" name="图片 21"/>
                    <pic:cNvPicPr/>
                  </pic:nvPicPr>
                  <pic:blipFill>
                    <a:blip r:embed="rId7"/>
                    <a:stretch>
                      <a:fillRect/>
                    </a:stretch>
                  </pic:blipFill>
                  <pic:spPr>
                    <a:xfrm rot="0">
                      <a:off x="0" y="0"/>
                      <a:ext cx="5943600" cy="2311400"/>
                    </a:xfrm>
                    <a:prstGeom prst="rect"/>
                    <a:noFill/>
                    <a:ln w="12700" cmpd="sng" cap="flat">
                      <a:solidFill>
                        <a:srgbClr val="000000"/>
                      </a:solidFill>
                      <a:prstDash val="solid"/>
                      <a:round/>
                    </a:ln>
                  </pic:spPr>
                </pic:pic>
              </a:graphicData>
            </a:graphic>
          </wp:inline>
        </w:drawing>
      </w:r>
    </w:p>
    <w:p>
      <w:pPr>
        <w:spacing w:before="240" w:after="240"/>
        <w:rPr>
          <w:rFonts w:ascii="Cambria" w:eastAsia="Cambria" w:cs="Cambria" w:hAnsi="Cambria"/>
          <w:b/>
          <w:bCs/>
          <w:color w:val="000000"/>
        </w:rPr>
      </w:pPr>
      <w:r>
        <w:rPr>
          <w:rFonts w:ascii="Cambria" w:eastAsia="Cambria" w:cs="Cambria" w:hAnsi="Cambria"/>
          <w:b/>
          <w:bCs/>
          <w:color w:val="000000"/>
          <w:rtl/>
        </w:rPr>
        <w:t>User &amp; Plan Storage</w:t>
      </w:r>
    </w:p>
    <w:p>
      <w:pPr>
        <w:spacing w:before="240" w:after="240"/>
        <w:rPr>
          <w:rFonts w:ascii="Cambria" w:eastAsia="Cambria" w:cs="Cambria" w:hAnsi="Cambria"/>
        </w:rPr>
      </w:pPr>
      <w:r>
        <w:rPr>
          <w:rFonts w:ascii="Cambria" w:eastAsia="Cambria" w:cs="Cambria" w:hAnsi="Cambria"/>
          <w:rtl/>
        </w:rPr>
        <w:t>Functions:</w:t>
      </w:r>
    </w:p>
    <w:p>
      <w:pPr>
        <w:numPr>
          <w:ilvl w:val="0"/>
          <w:numId w:val="13"/>
        </w:numPr>
        <w:spacing w:before="240" w:after="0" w:afterAutospacing="0"/>
        <w:ind w:left="720" w:hanging="360"/>
        <w:rPr>
          <w:rFonts w:ascii="Cambria" w:eastAsia="Cambria" w:cs="Cambria" w:hAnsi="Cambria"/>
        </w:rPr>
      </w:pPr>
      <w:r>
        <w:rPr>
          <w:rFonts w:ascii="Cambria" w:eastAsia="Cambria" w:cs="Cambria" w:hAnsi="Cambria"/>
          <w:color w:val="188038"/>
          <w:rtl/>
        </w:rPr>
        <w:t>save_user()</w:t>
      </w:r>
      <w:r>
        <w:rPr>
          <w:rFonts w:ascii="Cambria" w:eastAsia="Cambria" w:cs="Cambria" w:hAnsi="Cambria"/>
          <w:rtl/>
        </w:rPr>
        <w:t xml:space="preserve">, </w:t>
      </w:r>
      <w:r>
        <w:rPr>
          <w:rFonts w:ascii="Cambria" w:eastAsia="Cambria" w:cs="Cambria" w:hAnsi="Cambria"/>
          <w:color w:val="188038"/>
          <w:rtl/>
        </w:rPr>
        <w:t>save_plan()</w:t>
      </w:r>
      <w:r>
        <w:rPr>
          <w:rFonts w:ascii="Cambria" w:eastAsia="Cambria" w:cs="Cambria" w:hAnsi="Cambria"/>
          <w:rtl/>
        </w:rPr>
        <w:t xml:space="preserve">, </w:t>
      </w:r>
      <w:r>
        <w:rPr>
          <w:rFonts w:ascii="Cambria" w:eastAsia="Cambria" w:cs="Cambria" w:hAnsi="Cambria"/>
          <w:color w:val="188038"/>
          <w:rtl/>
        </w:rPr>
        <w:t>update_plan()</w:t>
      </w:r>
    </w:p>
    <w:p>
      <w:pPr>
        <w:numPr>
          <w:ilvl w:val="0"/>
          <w:numId w:val="13"/>
        </w:numPr>
        <w:spacing w:before="0" w:beforeAutospacing="0" w:after="240"/>
        <w:ind w:left="720" w:hanging="360"/>
        <w:rPr>
          <w:rFonts w:ascii="Cambria" w:eastAsia="Cambria" w:cs="Cambria" w:hAnsi="Cambria"/>
        </w:rPr>
      </w:pPr>
      <w:r>
        <w:rPr>
          <w:rFonts w:ascii="Cambria" w:eastAsia="Cambria" w:cs="Cambria" w:hAnsi="Cambria"/>
          <w:color w:val="188038"/>
          <w:rtl/>
        </w:rPr>
        <w:t>get_original_plan()</w:t>
      </w:r>
      <w:r>
        <w:rPr>
          <w:rFonts w:ascii="Cambria" w:eastAsia="Cambria" w:cs="Cambria" w:hAnsi="Cambria"/>
          <w:rtl/>
        </w:rPr>
        <w:t xml:space="preserve">, </w:t>
      </w:r>
      <w:r>
        <w:rPr>
          <w:rFonts w:ascii="Cambria" w:eastAsia="Cambria" w:cs="Cambria" w:hAnsi="Cambria"/>
          <w:color w:val="188038"/>
          <w:rtl/>
        </w:rPr>
        <w:t>get_user()</w:t>
      </w:r>
    </w:p>
    <w:p>
      <w:pPr>
        <w:spacing w:before="240" w:after="240"/>
        <w:rPr>
          <w:rFonts w:ascii="Cambria" w:eastAsia="Cambria" w:cs="Cambria" w:hAnsi="Cambria"/>
          <w:color w:val="188038"/>
        </w:rPr>
      </w:pPr>
      <w:r>
        <w:rPr>
          <w:rFonts w:ascii="Cambria" w:eastAsia="Cambria" w:cs="Cambria" w:hAnsi="Cambria"/>
          <w:rtl/>
        </w:rPr>
        <w:t xml:space="preserve">File: </w:t>
      </w:r>
      <w:r>
        <w:rPr>
          <w:rFonts w:ascii="Cambria" w:eastAsia="Cambria" w:cs="Cambria" w:hAnsi="Cambria"/>
          <w:color w:val="188038"/>
          <w:rtl/>
        </w:rPr>
        <w:t>database.py</w:t>
      </w:r>
    </w:p>
    <w:p>
      <w:pPr>
        <w:spacing w:before="240" w:after="240"/>
        <w:rPr>
          <w:rFonts w:ascii="Cambria" w:eastAsia="Cambria" w:cs="Cambria" w:hAnsi="Cambria"/>
        </w:rPr>
      </w:pPr>
      <w:r>
        <w:rPr>
          <w:rFonts w:ascii="Cambria" w:eastAsia="Cambria" w:cs="Cambria" w:hAnsi="Cambria"/>
          <w:rtl/>
        </w:rPr>
        <w:t>All user information (ID, name, age, weight, goal, intensity) and AI-generated plans are stored in a SQLite database via SQLAlchemy ORM. Feedback-based updates are saved as a separate field to preserve both versions (original and updated).</w:t>
      </w:r>
    </w:p>
    <w:p>
      <w:pPr>
        <w:spacing w:before="240" w:after="240"/>
        <w:rPr>
          <w:rFonts w:ascii="Cambria" w:eastAsia="Cambria" w:cs="Cambria" w:hAnsi="Cambria"/>
        </w:rPr>
      </w:pPr>
      <w:r>
        <w:rPr>
          <w:rFonts w:ascii="Cambria" w:eastAsia="Cambria" w:cs="Cambria" w:hAnsi="Cambria"/>
        </w:rPr>
        <w:drawing>
          <wp:inline distT="114300" distB="114300" distL="114300" distR="114300">
            <wp:extent cx="5943600" cy="4038600"/>
            <wp:effectExtent l="0" t="0" r="0" b="0"/>
            <wp:docPr id="22" name="图片 22"/>
            <wp:cNvGraphicFramePr>
              <a:graphicFrameLocks noChangeAspect="0"/>
            </wp:cNvGraphicFramePr>
            <a:graphic>
              <a:graphicData uri="http://schemas.openxmlformats.org/drawingml/2006/picture">
                <pic:pic>
                  <pic:nvPicPr>
                    <pic:cNvPr id="24" name="图片 24"/>
                    <pic:cNvPicPr/>
                  </pic:nvPicPr>
                  <pic:blipFill>
                    <a:blip r:embed="rId8"/>
                    <a:stretch>
                      <a:fillRect/>
                    </a:stretch>
                  </pic:blipFill>
                  <pic:spPr>
                    <a:xfrm rot="0">
                      <a:off x="0" y="0"/>
                      <a:ext cx="5943600" cy="4038600"/>
                    </a:xfrm>
                    <a:prstGeom prst="rect"/>
                    <a:noFill/>
                    <a:ln w="12700" cmpd="sng" cap="flat">
                      <a:solidFill>
                        <a:srgbClr val="000000"/>
                      </a:solidFill>
                      <a:prstDash val="solid"/>
                      <a:round/>
                    </a:ln>
                  </pic:spPr>
                </pic:pic>
              </a:graphicData>
            </a:graphic>
          </wp:inline>
        </w:drawing>
      </w:r>
    </w:p>
    <w:p>
      <w:pPr>
        <w:spacing w:before="240" w:after="240"/>
        <w:rPr>
          <w:rFonts w:ascii="Cambria" w:eastAsia="Cambria" w:cs="Cambria" w:hAnsi="Cambria"/>
        </w:rPr>
      </w:pPr>
      <w:r>
        <w:rPr>
          <w:rFonts w:ascii="Cambria" w:eastAsia="Cambria" w:cs="Cambria" w:hAnsi="Cambria"/>
        </w:rPr>
        <w:drawing>
          <wp:inline distT="114300" distB="114300" distL="114300" distR="114300">
            <wp:extent cx="4262438" cy="1712502"/>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9"/>
                    <a:stretch>
                      <a:fillRect/>
                    </a:stretch>
                  </pic:blipFill>
                  <pic:spPr>
                    <a:xfrm rot="0">
                      <a:off x="0" y="0"/>
                      <a:ext cx="4262438" cy="1712502"/>
                    </a:xfrm>
                    <a:prstGeom prst="rect"/>
                    <a:noFill/>
                    <a:ln w="12700" cmpd="sng" cap="flat">
                      <a:solidFill>
                        <a:srgbClr val="000000"/>
                      </a:solidFill>
                      <a:prstDash val="solid"/>
                      <a:round/>
                    </a:ln>
                  </pic:spPr>
                </pic:pic>
              </a:graphicData>
            </a:graphic>
          </wp:inline>
        </w:drawing>
      </w:r>
    </w:p>
    <w:p>
      <w:pPr>
        <w:spacing w:before="240" w:after="240"/>
        <w:rPr>
          <w:rFonts w:ascii="Cambria" w:eastAsia="Cambria" w:cs="Cambria" w:hAnsi="Cambria"/>
        </w:rPr>
      </w:pPr>
      <w:r>
        <w:rPr>
          <w:rFonts w:ascii="Cambria" w:eastAsia="Cambria" w:cs="Cambria" w:hAnsi="Cambria"/>
        </w:rPr>
        <w:drawing>
          <wp:inline distT="114300" distB="114300" distL="114300" distR="114300">
            <wp:extent cx="4526770" cy="1636987"/>
            <wp:effectExtent l="0" t="0" r="0" b="0"/>
            <wp:docPr id="28" name="图片 28"/>
            <wp:cNvGraphicFramePr>
              <a:graphicFrameLocks noChangeAspect="0"/>
            </wp:cNvGraphicFramePr>
            <a:graphic>
              <a:graphicData uri="http://schemas.openxmlformats.org/drawingml/2006/picture">
                <pic:pic>
                  <pic:nvPicPr>
                    <pic:cNvPr id="30" name="图片 30"/>
                    <pic:cNvPicPr/>
                  </pic:nvPicPr>
                  <pic:blipFill>
                    <a:blip r:embed="rId10"/>
                    <a:stretch>
                      <a:fillRect/>
                    </a:stretch>
                  </pic:blipFill>
                  <pic:spPr>
                    <a:xfrm rot="0">
                      <a:off x="0" y="0"/>
                      <a:ext cx="4526770" cy="1636987"/>
                    </a:xfrm>
                    <a:prstGeom prst="rect"/>
                    <a:noFill/>
                    <a:ln w="12700" cmpd="sng" cap="flat">
                      <a:solidFill>
                        <a:srgbClr val="000000"/>
                      </a:solidFill>
                      <a:prstDash val="solid"/>
                      <a:round/>
                    </a:ln>
                  </pic:spPr>
                </pic:pic>
              </a:graphicData>
            </a:graphic>
          </wp:inline>
        </w:drawing>
      </w:r>
    </w:p>
    <w:p>
      <w:pPr>
        <w:spacing w:before="240" w:after="240"/>
        <w:rPr>
          <w:rFonts w:ascii="Cambria" w:eastAsia="Cambria" w:cs="Cambria" w:hAnsi="Cambria"/>
        </w:rPr>
      </w:pPr>
      <w:r>
        <w:rPr>
          <w:rFonts w:ascii="Cambria" w:eastAsia="Cambria" w:cs="Cambria" w:hAnsi="Cambria"/>
        </w:rPr>
        <w:drawing>
          <wp:inline distT="114300" distB="114300" distL="114300" distR="114300">
            <wp:extent cx="5943600" cy="1041400"/>
            <wp:effectExtent l="0" t="0" r="0" b="0"/>
            <wp:docPr id="31" name="图片 31"/>
            <wp:cNvGraphicFramePr>
              <a:graphicFrameLocks noChangeAspect="0"/>
            </wp:cNvGraphicFramePr>
            <a:graphic>
              <a:graphicData uri="http://schemas.openxmlformats.org/drawingml/2006/picture">
                <pic:pic>
                  <pic:nvPicPr>
                    <pic:cNvPr id="33" name="图片 33"/>
                    <pic:cNvPicPr/>
                  </pic:nvPicPr>
                  <pic:blipFill>
                    <a:blip r:embed="rId11"/>
                    <a:stretch>
                      <a:fillRect/>
                    </a:stretch>
                  </pic:blipFill>
                  <pic:spPr>
                    <a:xfrm rot="0">
                      <a:off x="0" y="0"/>
                      <a:ext cx="5943600" cy="1041400"/>
                    </a:xfrm>
                    <a:prstGeom prst="rect"/>
                    <a:noFill/>
                    <a:ln w="12700" cmpd="sng" cap="flat">
                      <a:solidFill>
                        <a:srgbClr val="000000"/>
                      </a:solidFill>
                      <a:prstDash val="solid"/>
                      <a:round/>
                    </a:ln>
                  </pic:spPr>
                </pic:pic>
              </a:graphicData>
            </a:graphic>
          </wp:inline>
        </w:drawing>
      </w:r>
    </w:p>
    <w:p>
      <w:pPr>
        <w:spacing w:before="240" w:after="240"/>
        <w:rPr>
          <w:rFonts w:ascii="Cambria" w:eastAsia="Cambria" w:cs="Cambria" w:hAnsi="Cambria"/>
        </w:rPr>
      </w:pPr>
      <w:r>
        <w:rPr>
          <w:rFonts w:ascii="Cambria" w:eastAsia="Cambria" w:cs="Cambria" w:hAnsi="Cambria"/>
        </w:rPr>
        <w:drawing>
          <wp:inline distT="114300" distB="114300" distL="114300" distR="114300">
            <wp:extent cx="5943600" cy="736600"/>
            <wp:effectExtent l="0" t="0" r="0" b="0"/>
            <wp:docPr id="34" name="图片 34"/>
            <wp:cNvGraphicFramePr>
              <a:graphicFrameLocks noChangeAspect="0"/>
            </wp:cNvGraphicFramePr>
            <a:graphic>
              <a:graphicData uri="http://schemas.openxmlformats.org/drawingml/2006/picture">
                <pic:pic>
                  <pic:nvPicPr>
                    <pic:cNvPr id="36" name="图片 36"/>
                    <pic:cNvPicPr/>
                  </pic:nvPicPr>
                  <pic:blipFill>
                    <a:blip r:embed="rId12"/>
                    <a:stretch>
                      <a:fillRect/>
                    </a:stretch>
                  </pic:blipFill>
                  <pic:spPr>
                    <a:xfrm rot="0">
                      <a:off x="0" y="0"/>
                      <a:ext cx="5943600" cy="736600"/>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280"/>
        <w:rPr>
          <w:rFonts w:ascii="Cambria" w:eastAsia="Cambria" w:cs="Cambria" w:hAnsi="Cambria"/>
          <w:b/>
          <w:bCs/>
          <w:color w:val="000000"/>
          <w:sz w:val="22"/>
          <w:szCs w:val="22"/>
        </w:rPr>
      </w:pPr>
      <w:bookmarkStart w:id="10" w:name="_7s5n6z2ozwy0"/>
      <w:bookmarkEnd w:id="10"/>
      <w:r>
        <w:rPr>
          <w:rFonts w:ascii="Cambria" w:eastAsia="Cambria" w:cs="Cambria" w:hAnsi="Cambria"/>
          <w:b/>
          <w:bCs/>
          <w:color w:val="000000"/>
          <w:sz w:val="22"/>
          <w:szCs w:val="22"/>
          <w:rtl/>
        </w:rPr>
        <w:t>Admin View of All Users</w:t>
      </w:r>
    </w:p>
    <w:p>
      <w:pPr>
        <w:spacing w:before="240" w:after="240"/>
        <w:rPr>
          <w:rFonts w:ascii="Cambria" w:eastAsia="Cambria" w:cs="Cambria" w:hAnsi="Cambria"/>
          <w:color w:val="188038"/>
        </w:rPr>
      </w:pPr>
      <w:r>
        <w:rPr>
          <w:rFonts w:ascii="Cambria" w:eastAsia="Cambria" w:cs="Cambria" w:hAnsi="Cambria"/>
          <w:rtl/>
        </w:rPr>
        <w:t xml:space="preserve">Route: </w:t>
      </w:r>
      <w:r>
        <w:rPr>
          <w:rFonts w:ascii="Cambria" w:eastAsia="Cambria" w:cs="Cambria" w:hAnsi="Cambria"/>
          <w:color w:val="188038"/>
          <w:rtl/>
        </w:rPr>
        <w:t>/view-all-users</w:t>
        <w:br/>
      </w:r>
      <w:r>
        <w:rPr>
          <w:rFonts w:ascii="Cambria" w:eastAsia="Cambria" w:cs="Cambria" w:hAnsi="Cambria"/>
          <w:rtl/>
        </w:rPr>
        <w:t xml:space="preserve">Template: </w:t>
      </w:r>
      <w:r>
        <w:rPr>
          <w:rFonts w:ascii="Cambria" w:eastAsia="Cambria" w:cs="Cambria" w:hAnsi="Cambria"/>
          <w:color w:val="188038"/>
          <w:rtl/>
        </w:rPr>
        <w:t>all_users.html</w:t>
      </w:r>
    </w:p>
    <w:p>
      <w:pPr>
        <w:spacing w:before="240" w:after="240"/>
        <w:rPr>
          <w:rFonts w:ascii="Cambria" w:eastAsia="Cambria" w:cs="Cambria" w:hAnsi="Cambria"/>
        </w:rPr>
      </w:pPr>
      <w:r>
        <w:rPr>
          <w:rFonts w:ascii="Cambria" w:eastAsia="Cambria" w:cs="Cambria" w:hAnsi="Cambria"/>
          <w:rtl/>
        </w:rPr>
        <w:t xml:space="preserve">Displays a list of all users and their respective plans. Rendered with Jinja2 using a </w:t>
      </w:r>
      <w:r>
        <w:rPr>
          <w:rFonts w:ascii="Cambria" w:eastAsia="Cambria" w:cs="Cambria" w:hAnsi="Cambria"/>
          <w:color w:val="188038"/>
          <w:rtl/>
        </w:rPr>
        <w:t>{% for user in users %}</w:t>
      </w:r>
      <w:r>
        <w:rPr>
          <w:rFonts w:ascii="Cambria" w:eastAsia="Cambria" w:cs="Cambria" w:hAnsi="Cambria"/>
          <w:rtl/>
        </w:rPr>
        <w:t xml:space="preserve"> loop, it allows administrators to see original and updated plans clearly in a structured table format.</w:t>
      </w:r>
    </w:p>
    <w:p>
      <w:pPr>
        <w:spacing w:before="240" w:after="240"/>
        <w:rPr>
          <w:rFonts w:ascii="Cambria" w:eastAsia="Cambria" w:cs="Cambria" w:hAnsi="Cambria"/>
        </w:rPr>
      </w:pPr>
      <w:r>
        <w:rPr>
          <w:rFonts w:ascii="Cambria" w:eastAsia="Cambria" w:cs="Cambria" w:hAnsi="Cambria"/>
        </w:rPr>
        <w:drawing>
          <wp:inline distT="114300" distB="114300" distL="114300" distR="114300">
            <wp:extent cx="4738614" cy="2779987"/>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3"/>
                    <a:stretch>
                      <a:fillRect/>
                    </a:stretch>
                  </pic:blipFill>
                  <pic:spPr>
                    <a:xfrm rot="0">
                      <a:off x="0" y="0"/>
                      <a:ext cx="4738614" cy="2779987"/>
                    </a:xfrm>
                    <a:prstGeom prst="rect"/>
                    <a:noFill/>
                    <a:ln w="12700" cmpd="sng" cap="flat">
                      <a:solidFill>
                        <a:srgbClr val="000000"/>
                      </a:solidFill>
                      <a:prstDash val="solid"/>
                      <a:round/>
                    </a:ln>
                  </pic:spPr>
                </pic:pic>
              </a:graphicData>
            </a:graphic>
          </wp:inline>
        </w:drawing>
      </w:r>
    </w:p>
    <w:p>
      <w:pPr>
        <w:spacing w:before="240" w:after="240"/>
        <w:rPr>
          <w:rFonts w:ascii="Cambria" w:eastAsia="Cambria" w:cs="Cambria" w:hAnsi="Cambria"/>
          <w:b/>
          <w:bCs/>
          <w:sz w:val="24"/>
          <w:szCs w:val="24"/>
        </w:rPr>
      </w:pPr>
      <w:r>
        <w:rPr>
          <w:rFonts w:ascii="Cambria" w:eastAsia="Cambria" w:cs="Cambria" w:hAnsi="Cambria"/>
          <w:b/>
          <w:bCs/>
          <w:sz w:val="24"/>
          <w:szCs w:val="24"/>
          <w:rtl/>
        </w:rPr>
        <w:t>Activity 2.2: Implement the FastAPI Backend to Manage Routing and User Input Processing</w:t>
      </w:r>
    </w:p>
    <w:p>
      <w:pPr>
        <w:pStyle w:val="3"/>
        <w:keepNext w:val="0"/>
        <w:keepLines w:val="0"/>
        <w:pageBreakBefore w:val="0"/>
        <w:spacing w:before="280"/>
        <w:rPr>
          <w:rFonts w:ascii="Cambria" w:eastAsia="Cambria" w:cs="Cambria" w:hAnsi="Cambria"/>
          <w:b/>
          <w:bCs/>
          <w:color w:val="000000"/>
          <w:sz w:val="22"/>
          <w:szCs w:val="22"/>
        </w:rPr>
      </w:pPr>
      <w:bookmarkStart w:id="11" w:name="_agyq49x9741v"/>
      <w:bookmarkEnd w:id="11"/>
      <w:r>
        <w:rPr>
          <w:rFonts w:ascii="Cambria" w:eastAsia="Cambria" w:cs="Cambria" w:hAnsi="Cambria"/>
          <w:b/>
          <w:bCs/>
          <w:color w:val="000000"/>
          <w:sz w:val="22"/>
          <w:szCs w:val="22"/>
          <w:rtl/>
        </w:rPr>
        <w:t>Define Routes in FastAPI</w:t>
      </w:r>
    </w:p>
    <w:p>
      <w:pPr>
        <w:spacing w:before="240" w:after="240"/>
        <w:rPr>
          <w:rFonts w:ascii="Cambria" w:eastAsia="Cambria" w:cs="Cambria" w:hAnsi="Cambria"/>
        </w:rPr>
      </w:pPr>
      <w:r>
        <w:rPr>
          <w:rFonts w:ascii="Cambria" w:eastAsia="Cambria" w:cs="Cambria" w:hAnsi="Cambria"/>
          <w:rtl/>
        </w:rPr>
        <w:t xml:space="preserve">All routing logic is handled in </w:t>
      </w:r>
      <w:r>
        <w:rPr>
          <w:rFonts w:ascii="Cambria" w:eastAsia="Cambria" w:cs="Cambria" w:hAnsi="Cambria"/>
          <w:color w:val="188038"/>
          <w:rtl/>
        </w:rPr>
        <w:t>routes.py</w:t>
      </w:r>
      <w:r>
        <w:rPr>
          <w:rFonts w:ascii="Cambria" w:eastAsia="Cambria" w:cs="Cambria" w:hAnsi="Cambria"/>
          <w:rtl/>
        </w:rPr>
        <w:t>. Each route is linked to the corresponding function developed in Activity 2.1.</w:t>
      </w:r>
    </w:p>
    <w:p>
      <w:pPr>
        <w:pStyle w:val="3"/>
        <w:keepNext w:val="0"/>
        <w:keepLines w:val="0"/>
        <w:pageBreakBefore w:val="0"/>
        <w:spacing w:before="280"/>
        <w:rPr>
          <w:rFonts w:ascii="Cambria" w:eastAsia="Cambria" w:cs="Cambria" w:hAnsi="Cambria"/>
          <w:b/>
          <w:bCs/>
          <w:color w:val="000000"/>
          <w:sz w:val="22"/>
          <w:szCs w:val="22"/>
        </w:rPr>
      </w:pPr>
      <w:bookmarkStart w:id="12" w:name="_4meq94mh0ahm"/>
      <w:bookmarkEnd w:id="12"/>
      <w:r>
        <w:rPr>
          <w:rFonts w:ascii="Cambria" w:eastAsia="Cambria" w:cs="Cambria" w:hAnsi="Cambria"/>
          <w:b/>
          <w:bCs/>
          <w:color w:val="000000"/>
          <w:sz w:val="26"/>
          <w:szCs w:val="26"/>
          <w:rtl/>
        </w:rPr>
        <w:t xml:space="preserve"> </w:t>
      </w:r>
      <w:r>
        <w:rPr>
          <w:rFonts w:ascii="Cambria" w:eastAsia="Cambria" w:cs="Cambria" w:hAnsi="Cambria"/>
          <w:b/>
          <w:bCs/>
          <w:color w:val="000000"/>
          <w:sz w:val="22"/>
          <w:szCs w:val="22"/>
          <w:rtl/>
        </w:rPr>
        <w:t>Process User Input</w:t>
      </w:r>
    </w:p>
    <w:p>
      <w:pPr>
        <w:numPr>
          <w:ilvl w:val="0"/>
          <w:numId w:val="14"/>
        </w:numPr>
        <w:spacing w:before="240" w:after="0" w:afterAutospacing="0"/>
        <w:ind w:left="720" w:hanging="360"/>
        <w:rPr>
          <w:rFonts w:ascii="Cambria" w:eastAsia="Cambria" w:cs="Cambria" w:hAnsi="Cambria"/>
        </w:rPr>
      </w:pPr>
      <w:r>
        <w:rPr>
          <w:rFonts w:ascii="Cambria" w:eastAsia="Cambria" w:cs="Cambria" w:hAnsi="Cambria"/>
          <w:rtl/>
        </w:rPr>
        <w:t xml:space="preserve">HTML Form: Created in </w:t>
      </w:r>
      <w:r>
        <w:rPr>
          <w:rFonts w:ascii="Cambria" w:eastAsia="Cambria" w:cs="Cambria" w:hAnsi="Cambria"/>
          <w:color w:val="188038"/>
          <w:rtl/>
        </w:rPr>
        <w:t>index.html</w:t>
      </w:r>
    </w:p>
    <w:p>
      <w:pPr>
        <w:numPr>
          <w:ilvl w:val="0"/>
          <w:numId w:val="14"/>
        </w:numPr>
        <w:spacing w:before="0" w:beforeAutospacing="0" w:after="0" w:afterAutospacing="0"/>
        <w:ind w:left="720" w:hanging="360"/>
        <w:rPr>
          <w:rFonts w:ascii="Cambria" w:eastAsia="Cambria" w:cs="Cambria" w:hAnsi="Cambria"/>
        </w:rPr>
      </w:pPr>
      <w:r>
        <w:rPr>
          <w:rFonts w:ascii="Cambria" w:eastAsia="Cambria" w:cs="Cambria" w:hAnsi="Cambria"/>
          <w:rtl/>
        </w:rPr>
        <w:t xml:space="preserve">Users enter: </w:t>
      </w:r>
      <w:r>
        <w:rPr>
          <w:rFonts w:ascii="Cambria" w:eastAsia="Cambria" w:cs="Cambria" w:hAnsi="Cambria"/>
          <w:color w:val="188038"/>
          <w:rtl/>
        </w:rPr>
        <w:t>username</w:t>
      </w:r>
      <w:r>
        <w:rPr>
          <w:rFonts w:ascii="Cambria" w:eastAsia="Cambria" w:cs="Cambria" w:hAnsi="Cambria"/>
          <w:rtl/>
        </w:rPr>
        <w:t xml:space="preserve">, </w:t>
      </w:r>
      <w:r>
        <w:rPr>
          <w:rFonts w:ascii="Cambria" w:eastAsia="Cambria" w:cs="Cambria" w:hAnsi="Cambria"/>
          <w:color w:val="188038"/>
          <w:rtl/>
        </w:rPr>
        <w:t>user_id</w:t>
      </w:r>
      <w:r>
        <w:rPr>
          <w:rFonts w:ascii="Cambria" w:eastAsia="Cambria" w:cs="Cambria" w:hAnsi="Cambria"/>
          <w:rtl/>
        </w:rPr>
        <w:t xml:space="preserve">, </w:t>
      </w:r>
      <w:r>
        <w:rPr>
          <w:rFonts w:ascii="Cambria" w:eastAsia="Cambria" w:cs="Cambria" w:hAnsi="Cambria"/>
          <w:color w:val="188038"/>
          <w:rtl/>
        </w:rPr>
        <w:t>age</w:t>
      </w:r>
      <w:r>
        <w:rPr>
          <w:rFonts w:ascii="Cambria" w:eastAsia="Cambria" w:cs="Cambria" w:hAnsi="Cambria"/>
          <w:rtl/>
        </w:rPr>
        <w:t xml:space="preserve">, </w:t>
      </w:r>
      <w:r>
        <w:rPr>
          <w:rFonts w:ascii="Cambria" w:eastAsia="Cambria" w:cs="Cambria" w:hAnsi="Cambria"/>
          <w:color w:val="188038"/>
          <w:rtl/>
        </w:rPr>
        <w:t>weight</w:t>
      </w:r>
      <w:r>
        <w:rPr>
          <w:rFonts w:ascii="Cambria" w:eastAsia="Cambria" w:cs="Cambria" w:hAnsi="Cambria"/>
          <w:rtl/>
        </w:rPr>
        <w:t xml:space="preserve">, </w:t>
      </w:r>
      <w:r>
        <w:rPr>
          <w:rFonts w:ascii="Cambria" w:eastAsia="Cambria" w:cs="Cambria" w:hAnsi="Cambria"/>
          <w:color w:val="188038"/>
          <w:rtl/>
        </w:rPr>
        <w:t>goal</w:t>
      </w:r>
      <w:r>
        <w:rPr>
          <w:rFonts w:ascii="Cambria" w:eastAsia="Cambria" w:cs="Cambria" w:hAnsi="Cambria"/>
          <w:rtl/>
        </w:rPr>
        <w:t xml:space="preserve">, and </w:t>
      </w:r>
      <w:r>
        <w:rPr>
          <w:rFonts w:ascii="Cambria" w:eastAsia="Cambria" w:cs="Cambria" w:hAnsi="Cambria"/>
          <w:color w:val="188038"/>
          <w:rtl/>
        </w:rPr>
        <w:t>intensity</w:t>
      </w:r>
    </w:p>
    <w:p>
      <w:pPr>
        <w:numPr>
          <w:ilvl w:val="0"/>
          <w:numId w:val="14"/>
        </w:numPr>
        <w:spacing w:before="0" w:beforeAutospacing="0" w:after="0" w:afterAutospacing="0"/>
        <w:ind w:left="720" w:hanging="360"/>
        <w:rPr>
          <w:rFonts w:ascii="Cambria" w:eastAsia="Cambria" w:cs="Cambria" w:hAnsi="Cambria"/>
        </w:rPr>
      </w:pPr>
      <w:r>
        <w:rPr>
          <w:rFonts w:ascii="Cambria" w:eastAsia="Cambria" w:cs="Cambria" w:hAnsi="Cambria"/>
          <w:rtl/>
        </w:rPr>
        <w:t xml:space="preserve">FastAPI captures inputs using </w:t>
      </w:r>
      <w:r>
        <w:rPr>
          <w:rFonts w:ascii="Cambria" w:eastAsia="Cambria" w:cs="Cambria" w:hAnsi="Cambria"/>
          <w:color w:val="188038"/>
          <w:rtl/>
        </w:rPr>
        <w:t>Form(...)</w:t>
      </w:r>
      <w:r>
        <w:rPr>
          <w:rFonts w:ascii="Cambria" w:eastAsia="Cambria" w:cs="Cambria" w:hAnsi="Cambria"/>
          <w:rtl/>
        </w:rPr>
        <w:t xml:space="preserve"> parameters</w:t>
      </w:r>
    </w:p>
    <w:p>
      <w:pPr>
        <w:numPr>
          <w:ilvl w:val="0"/>
          <w:numId w:val="14"/>
        </w:numPr>
        <w:spacing w:before="0" w:beforeAutospacing="0" w:after="240"/>
        <w:ind w:left="720" w:hanging="360"/>
        <w:rPr>
          <w:rFonts w:ascii="Cambria" w:eastAsia="Cambria" w:cs="Cambria" w:hAnsi="Cambria"/>
        </w:rPr>
      </w:pPr>
      <w:r>
        <w:rPr>
          <w:rFonts w:ascii="Cambria" w:eastAsia="Cambria" w:cs="Cambria" w:hAnsi="Cambria"/>
          <w:rtl/>
        </w:rPr>
        <w:t>Pydantic schemas (</w:t>
      </w:r>
      <w:r>
        <w:rPr>
          <w:rFonts w:ascii="Cambria" w:eastAsia="Cambria" w:cs="Cambria" w:hAnsi="Cambria"/>
          <w:color w:val="188038"/>
          <w:rtl/>
        </w:rPr>
        <w:t>UserInput</w:t>
      </w:r>
      <w:r>
        <w:rPr>
          <w:rFonts w:ascii="Cambria" w:eastAsia="Cambria" w:cs="Cambria" w:hAnsi="Cambria"/>
          <w:rtl/>
        </w:rPr>
        <w:t xml:space="preserve">, </w:t>
      </w:r>
      <w:r>
        <w:rPr>
          <w:rFonts w:ascii="Cambria" w:eastAsia="Cambria" w:cs="Cambria" w:hAnsi="Cambria"/>
          <w:color w:val="188038"/>
          <w:rtl/>
        </w:rPr>
        <w:t>FeedbackRequest</w:t>
      </w:r>
      <w:r>
        <w:rPr>
          <w:rFonts w:ascii="Cambria" w:eastAsia="Cambria" w:cs="Cambria" w:hAnsi="Cambria"/>
          <w:rtl/>
        </w:rPr>
        <w:t>) are used to validate structure</w:t>
      </w:r>
    </w:p>
    <w:p>
      <w:pPr>
        <w:pStyle w:val="3"/>
        <w:keepNext w:val="0"/>
        <w:keepLines w:val="0"/>
        <w:pageBreakBefore w:val="0"/>
        <w:spacing w:before="280"/>
        <w:rPr>
          <w:rFonts w:ascii="Cambria" w:eastAsia="Cambria" w:cs="Cambria" w:hAnsi="Cambria"/>
          <w:b/>
          <w:bCs/>
          <w:color w:val="000000"/>
          <w:sz w:val="22"/>
          <w:szCs w:val="22"/>
        </w:rPr>
      </w:pPr>
      <w:bookmarkStart w:id="13" w:name="_559g6vgtraex"/>
      <w:bookmarkEnd w:id="13"/>
      <w:r>
        <w:rPr>
          <w:rFonts w:ascii="Cambria" w:eastAsia="Cambria" w:cs="Cambria" w:hAnsi="Cambria"/>
          <w:b/>
          <w:bCs/>
          <w:color w:val="000000"/>
          <w:sz w:val="22"/>
          <w:szCs w:val="22"/>
          <w:rtl/>
        </w:rPr>
        <w:t>Integrate Gemini API Calls</w:t>
      </w:r>
    </w:p>
    <w:p>
      <w:pPr>
        <w:spacing w:before="240" w:after="240"/>
        <w:rPr>
          <w:rFonts w:ascii="Cambria" w:eastAsia="Cambria" w:cs="Cambria" w:hAnsi="Cambria"/>
        </w:rPr>
      </w:pPr>
      <w:r>
        <w:rPr>
          <w:rFonts w:ascii="Cambria" w:eastAsia="Cambria" w:cs="Cambria" w:hAnsi="Cambria"/>
          <w:rtl/>
        </w:rPr>
        <w:t>Each route handler connects directly to the respective Gemini-powered function:</w:t>
      </w:r>
    </w:p>
    <w:p>
      <w:pPr>
        <w:numPr>
          <w:ilvl w:val="0"/>
          <w:numId w:val="15"/>
        </w:numPr>
        <w:spacing w:before="240" w:after="0" w:afterAutospacing="0"/>
        <w:ind w:left="720" w:hanging="360"/>
        <w:rPr>
          <w:rFonts w:ascii="Cambria" w:eastAsia="Cambria" w:cs="Cambria" w:hAnsi="Cambria"/>
        </w:rPr>
      </w:pPr>
      <w:r>
        <w:rPr>
          <w:rFonts w:ascii="Cambria" w:eastAsia="Cambria" w:cs="Cambria" w:hAnsi="Cambria"/>
          <w:color w:val="188038"/>
          <w:rtl/>
        </w:rPr>
        <w:t>/generate-workout</w:t>
      </w:r>
      <w:r>
        <w:rPr>
          <w:rFonts w:ascii="Cambria" w:eastAsia="Cambria" w:cs="Cambria" w:hAnsi="Cambria"/>
          <w:rtl/>
        </w:rPr>
        <w:t xml:space="preserve"> →</w:t>
      </w:r>
    </w:p>
    <w:p>
      <w:pPr>
        <w:numPr>
          <w:ilvl w:val="1"/>
          <w:numId w:val="15"/>
        </w:numPr>
        <w:spacing w:before="0" w:beforeAutospacing="0" w:after="0" w:afterAutospacing="0"/>
        <w:ind w:left="1440" w:hanging="360"/>
        <w:rPr>
          <w:rFonts w:ascii="Cambria" w:eastAsia="Cambria" w:cs="Cambria" w:hAnsi="Cambria"/>
        </w:rPr>
      </w:pPr>
      <w:r>
        <w:rPr>
          <w:rFonts w:ascii="Cambria" w:eastAsia="Cambria" w:cs="Cambria" w:hAnsi="Cambria"/>
          <w:color w:val="188038"/>
          <w:rtl/>
        </w:rPr>
        <w:t>generate_workout_gemini()</w:t>
      </w:r>
      <w:r>
        <w:rPr>
          <w:rFonts w:ascii="Cambria" w:eastAsia="Cambria" w:cs="Cambria" w:hAnsi="Cambria"/>
          <w:rtl/>
        </w:rPr>
        <w:t xml:space="preserve"> for workout plan</w:t>
      </w:r>
    </w:p>
    <w:p>
      <w:pPr>
        <w:numPr>
          <w:ilvl w:val="1"/>
          <w:numId w:val="15"/>
        </w:numPr>
        <w:spacing w:before="0" w:beforeAutospacing="0" w:after="0" w:afterAutospacing="0"/>
        <w:ind w:left="1440" w:hanging="360"/>
        <w:rPr>
          <w:rFonts w:ascii="Cambria" w:eastAsia="Cambria" w:cs="Cambria" w:hAnsi="Cambria"/>
        </w:rPr>
      </w:pPr>
      <w:r>
        <w:rPr>
          <w:rFonts w:ascii="Cambria" w:eastAsia="Cambria" w:cs="Cambria" w:hAnsi="Cambria"/>
          <w:color w:val="188038"/>
          <w:rtl/>
        </w:rPr>
        <w:t>generate_nutrition_tip_with_flash()</w:t>
      </w:r>
      <w:r>
        <w:rPr>
          <w:rFonts w:ascii="Cambria" w:eastAsia="Cambria" w:cs="Cambria" w:hAnsi="Cambria"/>
          <w:rtl/>
        </w:rPr>
        <w:t xml:space="preserve"> for tip</w:t>
      </w:r>
    </w:p>
    <w:p>
      <w:pPr>
        <w:numPr>
          <w:ilvl w:val="0"/>
          <w:numId w:val="15"/>
        </w:numPr>
        <w:spacing w:before="0" w:beforeAutospacing="0" w:after="0" w:afterAutospacing="0"/>
        <w:ind w:left="720" w:hanging="360"/>
        <w:rPr>
          <w:rFonts w:ascii="Cambria" w:eastAsia="Cambria" w:cs="Cambria" w:hAnsi="Cambria"/>
        </w:rPr>
      </w:pPr>
      <w:r>
        <w:rPr>
          <w:rFonts w:ascii="Cambria" w:eastAsia="Cambria" w:cs="Cambria" w:hAnsi="Cambria"/>
          <w:color w:val="188038"/>
          <w:rtl/>
        </w:rPr>
        <w:t>/submit-feedback</w:t>
      </w:r>
      <w:r>
        <w:rPr>
          <w:rFonts w:ascii="Cambria" w:eastAsia="Cambria" w:cs="Cambria" w:hAnsi="Cambria"/>
          <w:rtl/>
        </w:rPr>
        <w:t xml:space="preserve"> →</w:t>
      </w:r>
    </w:p>
    <w:p>
      <w:pPr>
        <w:numPr>
          <w:ilvl w:val="1"/>
          <w:numId w:val="15"/>
        </w:numPr>
        <w:spacing w:before="0" w:beforeAutospacing="0" w:after="0" w:afterAutospacing="0"/>
        <w:ind w:left="1440" w:hanging="360"/>
        <w:rPr>
          <w:rFonts w:ascii="Cambria" w:eastAsia="Cambria" w:cs="Cambria" w:hAnsi="Cambria"/>
        </w:rPr>
      </w:pPr>
      <w:r>
        <w:rPr>
          <w:rFonts w:ascii="Cambria" w:eastAsia="Cambria" w:cs="Cambria" w:hAnsi="Cambria"/>
          <w:rtl/>
        </w:rPr>
        <w:t>Retrieves plan</w:t>
      </w:r>
    </w:p>
    <w:p>
      <w:pPr>
        <w:numPr>
          <w:ilvl w:val="1"/>
          <w:numId w:val="15"/>
        </w:numPr>
        <w:spacing w:before="0" w:beforeAutospacing="0" w:after="240"/>
        <w:ind w:left="1440" w:hanging="360"/>
        <w:rPr>
          <w:rFonts w:ascii="Cambria" w:eastAsia="Cambria" w:cs="Cambria" w:hAnsi="Cambria"/>
        </w:rPr>
      </w:pPr>
      <w:r>
        <w:rPr>
          <w:rFonts w:ascii="Cambria" w:eastAsia="Cambria" w:cs="Cambria" w:hAnsi="Cambria"/>
          <w:rtl/>
        </w:rPr>
        <w:t xml:space="preserve">Sends original + feedback to </w:t>
      </w:r>
      <w:r>
        <w:rPr>
          <w:rFonts w:ascii="Cambria" w:eastAsia="Cambria" w:cs="Cambria" w:hAnsi="Cambria"/>
          <w:color w:val="188038"/>
          <w:rtl/>
        </w:rPr>
        <w:t>update_workout_plan()</w:t>
      </w:r>
    </w:p>
    <w:p>
      <w:pPr>
        <w:spacing w:before="240" w:after="240"/>
        <w:rPr>
          <w:rFonts w:ascii="Cambria" w:eastAsia="Cambria" w:cs="Cambria" w:hAnsi="Cambria"/>
        </w:rPr>
      </w:pPr>
      <w:r>
        <w:rPr>
          <w:rFonts w:ascii="Cambria" w:eastAsia="Cambria" w:cs="Cambria" w:hAnsi="Cambria"/>
          <w:rtl/>
        </w:rPr>
        <w:t>All AI-generated responses are returned cleanly and injected into the frontend templates for display.</w:t>
      </w:r>
    </w:p>
    <w:p>
      <w:pPr>
        <w:rPr>
          <w:rFonts w:ascii="Cambria" w:eastAsia="Cambria" w:cs="Cambria" w:hAnsi="Cambria"/>
          <w:b/>
          <w:bCs/>
          <w:sz w:val="24"/>
          <w:szCs w:val="24"/>
        </w:rPr>
      </w:pPr>
      <w:r>
        <w:rPr>
          <w:rFonts w:ascii="Cambria" w:eastAsia="Cambria" w:cs="Cambria" w:hAnsi="Cambria"/>
          <w:b/>
          <w:bCs/>
          <w:sz w:val="24"/>
          <w:szCs w:val="24"/>
          <w:rtl/>
        </w:rPr>
        <w:t xml:space="preserve">Milestone 3. routes.py Development </w:t>
      </w:r>
    </w:p>
    <w:p>
      <w:pPr>
        <w:rPr>
          <w:rFonts w:ascii="Cambria" w:eastAsia="Cambria" w:cs="Cambria" w:hAnsi="Cambria"/>
        </w:rPr>
      </w:pPr>
      <w:r>
        <w:rPr>
          <w:rFonts w:ascii="Cambria" w:eastAsia="Cambria" w:cs="Cambria" w:hAnsi="Cambria"/>
          <w:rtl/>
        </w:rPr>
        <w:t xml:space="preserve">Milestone 3 focuses on building the routing logic inside the </w:t>
      </w:r>
      <w:r>
        <w:rPr>
          <w:rFonts w:ascii="Cambria" w:eastAsia="Cambria" w:cs="Cambria" w:hAnsi="Cambria"/>
          <w:color w:val="188038"/>
          <w:rtl/>
        </w:rPr>
        <w:t>routes.py</w:t>
      </w:r>
      <w:r>
        <w:rPr>
          <w:rFonts w:ascii="Cambria" w:eastAsia="Cambria" w:cs="Cambria" w:hAnsi="Cambria"/>
          <w:rtl/>
        </w:rPr>
        <w:t xml:space="preserve">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pPr>
        <w:rPr>
          <w:rFonts w:ascii="Cambria" w:eastAsia="Cambria" w:cs="Cambria" w:hAnsi="Cambria"/>
        </w:rPr>
      </w:pPr>
    </w:p>
    <w:p>
      <w:pPr>
        <w:rPr>
          <w:rFonts w:ascii="Cambria" w:eastAsia="Cambria" w:cs="Cambria" w:hAnsi="Cambria"/>
          <w:b/>
          <w:bCs/>
          <w:color w:val="188038"/>
          <w:sz w:val="24"/>
          <w:szCs w:val="24"/>
        </w:rPr>
      </w:pPr>
      <w:r>
        <w:rPr>
          <w:rFonts w:ascii="Cambria" w:eastAsia="Cambria" w:cs="Cambria" w:hAnsi="Cambria"/>
          <w:b/>
          <w:bCs/>
          <w:sz w:val="24"/>
          <w:szCs w:val="24"/>
          <w:rtl/>
        </w:rPr>
        <w:t xml:space="preserve">Activity 3.1: Writing the Main Application Logic in </w:t>
      </w:r>
      <w:r>
        <w:rPr>
          <w:rFonts w:ascii="Cambria" w:eastAsia="Cambria" w:cs="Cambria" w:hAnsi="Cambria"/>
          <w:b/>
          <w:bCs/>
          <w:color w:val="1155CC"/>
          <w:sz w:val="24"/>
          <w:szCs w:val="24"/>
          <w:u w:val="single"/>
          <w:rtl/>
        </w:rPr>
        <w:fldChar w:fldCharType="begin"/>
      </w:r>
      <w:r>
        <w:instrText>HYPERLINK "http://routes.py"</w:instrText>
      </w:r>
      <w:r>
        <w:rPr>
          <w:rFonts w:ascii="Cambria" w:eastAsia="Cambria" w:cs="Cambria" w:hAnsi="Cambria"/>
          <w:b/>
          <w:bCs/>
          <w:color w:val="1155CC"/>
          <w:sz w:val="24"/>
          <w:szCs w:val="24"/>
          <w:u w:val="single"/>
          <w:rtl/>
        </w:rPr>
        <w:fldChar w:fldCharType="separate"/>
      </w:r>
      <w:r>
        <w:rPr>
          <w:rFonts w:ascii="Cambria" w:eastAsia="Cambria" w:cs="Cambria" w:hAnsi="Cambria"/>
          <w:b/>
          <w:bCs/>
          <w:color w:val="1155CC"/>
          <w:sz w:val="24"/>
          <w:szCs w:val="24"/>
          <w:u w:val="single"/>
          <w:rtl/>
        </w:rPr>
        <w:t>routes.py</w:t>
      </w:r>
      <w:r>
        <w:rPr>
          <w:rFonts w:ascii="Cambria" w:eastAsia="Cambria" w:cs="Cambria" w:hAnsi="Cambria"/>
          <w:b/>
          <w:bCs/>
          <w:color w:val="1155CC"/>
          <w:sz w:val="24"/>
          <w:szCs w:val="24"/>
          <w:u w:val="single"/>
          <w:rtl/>
        </w:rPr>
        <w:fldChar w:fldCharType="end"/>
      </w:r>
    </w:p>
    <w:p>
      <w:pPr>
        <w:rPr>
          <w:rFonts w:ascii="Cambria" w:eastAsia="Cambria" w:cs="Cambria" w:hAnsi="Cambria"/>
          <w:b/>
          <w:bCs/>
          <w:color w:val="188038"/>
          <w:sz w:val="24"/>
          <w:szCs w:val="24"/>
        </w:rPr>
      </w:pPr>
    </w:p>
    <w:p>
      <w:pPr>
        <w:rPr>
          <w:rFonts w:ascii="Cambria" w:eastAsia="Cambria" w:cs="Cambria" w:hAnsi="Cambria"/>
          <w:b/>
          <w:bCs/>
        </w:rPr>
      </w:pPr>
      <w:r>
        <w:rPr>
          <w:rFonts w:ascii="Cambria" w:eastAsia="Cambria" w:cs="Cambria" w:hAnsi="Cambria"/>
          <w:b/>
          <w:bCs/>
          <w:rtl/>
        </w:rPr>
        <w:t xml:space="preserve">Defining Core routes in routes.py: </w:t>
      </w:r>
    </w:p>
    <w:p>
      <w:pPr>
        <w:rPr>
          <w:rFonts w:ascii="Cambria" w:eastAsia="Cambria" w:cs="Cambria" w:hAnsi="Cambria"/>
        </w:rPr>
      </w:pPr>
      <w:r>
        <w:rPr>
          <w:rFonts w:ascii="Cambria" w:eastAsia="Cambria" w:cs="Cambria" w:hAnsi="Cambria"/>
          <w:rtl/>
        </w:rPr>
        <w:t>Separate routes were implemented to serve each of FitBuddy’s main functionalities:</w:t>
      </w:r>
    </w:p>
    <w:p>
      <w:pPr>
        <w:numPr>
          <w:ilvl w:val="0"/>
          <w:numId w:val="16"/>
        </w:numPr>
        <w:ind w:left="720" w:hanging="360"/>
        <w:rPr>
          <w:rFonts w:ascii="Cambria" w:eastAsia="Cambria" w:cs="Cambria" w:hAnsi="Cambria"/>
        </w:rPr>
      </w:pPr>
      <w:r>
        <w:rPr>
          <w:rFonts w:ascii="Cambria" w:eastAsia="Cambria" w:cs="Cambria" w:hAnsi="Cambria"/>
          <w:rtl/>
        </w:rPr>
        <w:t>/ : Displays the user form via index.html</w:t>
      </w:r>
    </w:p>
    <w:p>
      <w:pPr>
        <w:numPr>
          <w:ilvl w:val="0"/>
          <w:numId w:val="16"/>
        </w:numPr>
        <w:ind w:left="720" w:hanging="360"/>
        <w:rPr>
          <w:rFonts w:ascii="Cambria" w:eastAsia="Cambria" w:cs="Cambria" w:hAnsi="Cambria"/>
        </w:rPr>
      </w:pPr>
      <w:r>
        <w:rPr>
          <w:rFonts w:ascii="Cambria" w:eastAsia="Cambria" w:cs="Cambria" w:hAnsi="Cambria"/>
          <w:rtl/>
        </w:rPr>
        <w:t>/generate-workout: Processes user input and generates a personalized workout plan</w:t>
      </w:r>
    </w:p>
    <w:p>
      <w:pPr>
        <w:numPr>
          <w:ilvl w:val="0"/>
          <w:numId w:val="16"/>
        </w:numPr>
        <w:ind w:left="720" w:hanging="360"/>
        <w:rPr>
          <w:rFonts w:ascii="Cambria" w:eastAsia="Cambria" w:cs="Cambria" w:hAnsi="Cambria"/>
        </w:rPr>
      </w:pPr>
      <w:r>
        <w:rPr>
          <w:rFonts w:ascii="Cambria" w:eastAsia="Cambria" w:cs="Cambria" w:hAnsi="Cambria"/>
          <w:rtl/>
        </w:rPr>
        <w:t>/submit-feedback: Updates the workout plan based on user feedback</w:t>
      </w:r>
    </w:p>
    <w:p>
      <w:pPr>
        <w:numPr>
          <w:ilvl w:val="0"/>
          <w:numId w:val="16"/>
        </w:numPr>
        <w:ind w:left="720" w:hanging="360"/>
        <w:rPr>
          <w:rFonts w:ascii="Cambria" w:eastAsia="Cambria" w:cs="Cambria" w:hAnsi="Cambria"/>
        </w:rPr>
      </w:pPr>
      <w:r>
        <w:rPr>
          <w:rFonts w:ascii="Cambria" w:eastAsia="Cambria" w:cs="Cambria" w:hAnsi="Cambria"/>
          <w:rtl/>
        </w:rPr>
        <w:t>/view-all-users: Displays an admin dashboard showing all users and their plans</w:t>
      </w:r>
    </w:p>
    <w:p>
      <w:pPr>
        <w:rPr>
          <w:rFonts w:ascii="Cambria" w:eastAsia="Cambria" w:cs="Cambria" w:hAnsi="Cambria"/>
        </w:rPr>
      </w:pPr>
    </w:p>
    <w:p>
      <w:pPr>
        <w:rPr>
          <w:rFonts w:ascii="Cambria" w:eastAsia="Cambria" w:cs="Cambria" w:hAnsi="Cambria"/>
          <w:b/>
          <w:bCs/>
        </w:rPr>
      </w:pPr>
      <w:r>
        <w:rPr>
          <w:rFonts w:ascii="Cambria" w:eastAsia="Cambria" w:cs="Cambria" w:hAnsi="Cambria"/>
          <w:b/>
          <w:bCs/>
          <w:rtl/>
        </w:rPr>
        <w:t>Set up Route Handlers for Each Feature</w:t>
      </w:r>
    </w:p>
    <w:p>
      <w:pPr>
        <w:pStyle w:val="4"/>
        <w:keepNext w:val="0"/>
        <w:keepLines w:val="0"/>
        <w:pageBreakBefore w:val="0"/>
        <w:spacing w:before="240" w:after="40"/>
        <w:rPr>
          <w:rFonts w:ascii="Cambria" w:eastAsia="Cambria" w:cs="Cambria" w:hAnsi="Cambria"/>
          <w:color w:val="000000"/>
          <w:sz w:val="22"/>
          <w:szCs w:val="22"/>
        </w:rPr>
      </w:pPr>
      <w:bookmarkStart w:id="14" w:name="_xqycga66b580"/>
      <w:bookmarkEnd w:id="14"/>
      <w:r>
        <w:rPr>
          <w:rFonts w:ascii="Cambria" w:eastAsia="Cambria" w:cs="Cambria" w:hAnsi="Cambria"/>
          <w:color w:val="000000"/>
          <w:sz w:val="22"/>
          <w:szCs w:val="22"/>
          <w:rtl/>
        </w:rPr>
        <w:t xml:space="preserve">➤ </w:t>
      </w:r>
      <w:r>
        <w:rPr>
          <w:rFonts w:ascii="Cambria" w:eastAsia="Cambria" w:cs="Cambria" w:hAnsi="Cambria"/>
          <w:color w:val="188038"/>
          <w:sz w:val="22"/>
          <w:szCs w:val="22"/>
          <w:rtl/>
        </w:rPr>
        <w:t>/</w:t>
      </w:r>
      <w:r>
        <w:rPr>
          <w:rFonts w:ascii="Cambria" w:eastAsia="Cambria" w:cs="Cambria" w:hAnsi="Cambria"/>
          <w:color w:val="000000"/>
          <w:sz w:val="22"/>
          <w:szCs w:val="22"/>
          <w:rtl/>
        </w:rPr>
        <w:t xml:space="preserve"> – Home Route</w:t>
      </w:r>
    </w:p>
    <w:p>
      <w:pPr>
        <w:numPr>
          <w:ilvl w:val="0"/>
          <w:numId w:val="17"/>
        </w:numPr>
        <w:spacing w:before="240" w:after="0" w:afterAutospacing="0"/>
        <w:ind w:left="720" w:hanging="360"/>
        <w:rPr>
          <w:rFonts w:ascii="Cambria" w:eastAsia="Cambria" w:cs="Cambria" w:hAnsi="Cambria"/>
        </w:rPr>
      </w:pPr>
      <w:r>
        <w:rPr>
          <w:rFonts w:ascii="Cambria" w:eastAsia="Cambria" w:cs="Cambria" w:hAnsi="Cambria"/>
          <w:rtl/>
        </w:rPr>
        <w:t>Returns the homepage (</w:t>
      </w:r>
      <w:r>
        <w:rPr>
          <w:rFonts w:ascii="Cambria" w:eastAsia="Cambria" w:cs="Cambria" w:hAnsi="Cambria"/>
          <w:color w:val="188038"/>
          <w:rtl/>
        </w:rPr>
        <w:t>index.html</w:t>
      </w:r>
      <w:r>
        <w:rPr>
          <w:rFonts w:ascii="Cambria" w:eastAsia="Cambria" w:cs="Cambria" w:hAnsi="Cambria"/>
          <w:rtl/>
        </w:rPr>
        <w:t>)</w:t>
      </w:r>
    </w:p>
    <w:p>
      <w:pPr>
        <w:numPr>
          <w:ilvl w:val="0"/>
          <w:numId w:val="17"/>
        </w:numPr>
        <w:spacing w:before="0" w:beforeAutospacing="0" w:after="240"/>
        <w:ind w:left="720" w:hanging="360"/>
        <w:rPr>
          <w:rFonts w:ascii="Cambria" w:eastAsia="Cambria" w:cs="Cambria" w:hAnsi="Cambria"/>
        </w:rPr>
      </w:pPr>
      <w:r>
        <w:rPr>
          <w:rFonts w:ascii="Cambria" w:eastAsia="Cambria" w:cs="Cambria" w:hAnsi="Cambria"/>
          <w:rtl/>
        </w:rPr>
        <w:t>No form processing logic</w:t>
      </w:r>
    </w:p>
    <w:p>
      <w:pPr>
        <w:pStyle w:val="4"/>
        <w:keepNext w:val="0"/>
        <w:keepLines w:val="0"/>
        <w:pageBreakBefore w:val="0"/>
        <w:spacing w:before="240" w:after="40"/>
        <w:rPr>
          <w:rFonts w:ascii="Cambria" w:eastAsia="Cambria" w:cs="Cambria" w:hAnsi="Cambria"/>
          <w:color w:val="000000"/>
          <w:sz w:val="22"/>
          <w:szCs w:val="22"/>
        </w:rPr>
      </w:pPr>
      <w:bookmarkStart w:id="15" w:name="_agelcd4xre5k"/>
      <w:bookmarkEnd w:id="15"/>
      <w:r>
        <w:rPr>
          <w:rFonts w:ascii="Cambria" w:eastAsia="Cambria" w:cs="Cambria" w:hAnsi="Cambria"/>
          <w:color w:val="000000"/>
          <w:sz w:val="22"/>
          <w:szCs w:val="22"/>
          <w:rtl/>
        </w:rPr>
        <w:t xml:space="preserve">➤ </w:t>
      </w:r>
      <w:r>
        <w:rPr>
          <w:rFonts w:ascii="Cambria" w:eastAsia="Cambria" w:cs="Cambria" w:hAnsi="Cambria"/>
          <w:color w:val="188038"/>
          <w:sz w:val="22"/>
          <w:szCs w:val="22"/>
          <w:rtl/>
        </w:rPr>
        <w:t>/generate-workout</w:t>
      </w:r>
      <w:r>
        <w:rPr>
          <w:rFonts w:ascii="Cambria" w:eastAsia="Cambria" w:cs="Cambria" w:hAnsi="Cambria"/>
          <w:color w:val="000000"/>
          <w:sz w:val="22"/>
          <w:szCs w:val="22"/>
          <w:rtl/>
        </w:rPr>
        <w:t xml:space="preserve"> – Plan Generator</w:t>
      </w:r>
    </w:p>
    <w:p>
      <w:pPr>
        <w:numPr>
          <w:ilvl w:val="0"/>
          <w:numId w:val="18"/>
        </w:numPr>
        <w:spacing w:before="240" w:after="0" w:afterAutospacing="0"/>
        <w:ind w:left="720" w:hanging="360"/>
        <w:rPr>
          <w:rFonts w:ascii="Cambria" w:eastAsia="Cambria" w:cs="Cambria" w:hAnsi="Cambria"/>
        </w:rPr>
      </w:pPr>
      <w:r>
        <w:rPr>
          <w:rFonts w:ascii="Cambria" w:eastAsia="Cambria" w:cs="Cambria" w:hAnsi="Cambria"/>
          <w:rtl/>
        </w:rPr>
        <w:t xml:space="preserve">Receives user input using FastAPI’s </w:t>
      </w:r>
      <w:r>
        <w:rPr>
          <w:rFonts w:ascii="Cambria" w:eastAsia="Cambria" w:cs="Cambria" w:hAnsi="Cambria"/>
          <w:color w:val="188038"/>
          <w:rtl/>
        </w:rPr>
        <w:t>Form(...)</w:t>
      </w:r>
    </w:p>
    <w:p>
      <w:pPr>
        <w:numPr>
          <w:ilvl w:val="0"/>
          <w:numId w:val="18"/>
        </w:numPr>
        <w:spacing w:before="0" w:beforeAutospacing="0" w:after="0" w:afterAutospacing="0"/>
        <w:ind w:left="720" w:hanging="360"/>
        <w:rPr>
          <w:rFonts w:ascii="Cambria" w:eastAsia="Cambria" w:cs="Cambria" w:hAnsi="Cambria"/>
        </w:rPr>
      </w:pPr>
      <w:r>
        <w:rPr>
          <w:rFonts w:ascii="Cambria" w:eastAsia="Cambria" w:cs="Cambria" w:hAnsi="Cambria"/>
          <w:rtl/>
        </w:rPr>
        <w:t xml:space="preserve">Constructs a </w:t>
      </w:r>
      <w:r>
        <w:rPr>
          <w:rFonts w:ascii="Cambria" w:eastAsia="Cambria" w:cs="Cambria" w:hAnsi="Cambria"/>
          <w:color w:val="188038"/>
          <w:rtl/>
        </w:rPr>
        <w:t>UserInput</w:t>
      </w:r>
      <w:r>
        <w:rPr>
          <w:rFonts w:ascii="Cambria" w:eastAsia="Cambria" w:cs="Cambria" w:hAnsi="Cambria"/>
          <w:rtl/>
        </w:rPr>
        <w:t xml:space="preserve"> Pydantic model</w:t>
      </w:r>
    </w:p>
    <w:p>
      <w:pPr>
        <w:numPr>
          <w:ilvl w:val="0"/>
          <w:numId w:val="18"/>
        </w:numPr>
        <w:spacing w:before="0" w:beforeAutospacing="0" w:after="0" w:afterAutospacing="0"/>
        <w:ind w:left="720" w:hanging="360"/>
        <w:rPr>
          <w:rFonts w:ascii="Cambria" w:eastAsia="Cambria" w:cs="Cambria" w:hAnsi="Cambria"/>
        </w:rPr>
      </w:pPr>
      <w:r>
        <w:rPr>
          <w:rFonts w:ascii="Cambria" w:eastAsia="Cambria" w:cs="Cambria" w:hAnsi="Cambria"/>
          <w:rtl/>
        </w:rPr>
        <w:t>Calls:</w:t>
      </w:r>
    </w:p>
    <w:p>
      <w:pPr>
        <w:numPr>
          <w:ilvl w:val="1"/>
          <w:numId w:val="18"/>
        </w:numPr>
        <w:spacing w:before="0" w:beforeAutospacing="0" w:after="0" w:afterAutospacing="0"/>
        <w:ind w:left="1440" w:hanging="360"/>
        <w:rPr>
          <w:rFonts w:ascii="Cambria" w:eastAsia="Cambria" w:cs="Cambria" w:hAnsi="Cambria"/>
        </w:rPr>
      </w:pPr>
      <w:r>
        <w:rPr>
          <w:rFonts w:ascii="Cambria" w:eastAsia="Cambria" w:cs="Cambria" w:hAnsi="Cambria"/>
          <w:color w:val="188038"/>
          <w:rtl/>
        </w:rPr>
        <w:t>generate_workout_gemini(...)</w:t>
      </w:r>
      <w:r>
        <w:rPr>
          <w:rFonts w:ascii="Cambria" w:eastAsia="Cambria" w:cs="Cambria" w:hAnsi="Cambria"/>
          <w:rtl/>
        </w:rPr>
        <w:t xml:space="preserve"> → Generates workout plan via Gemini 1.5 Pro</w:t>
      </w:r>
    </w:p>
    <w:p>
      <w:pPr>
        <w:numPr>
          <w:ilvl w:val="1"/>
          <w:numId w:val="18"/>
        </w:numPr>
        <w:spacing w:before="0" w:beforeAutospacing="0" w:after="0" w:afterAutospacing="0"/>
        <w:ind w:left="1440" w:hanging="360"/>
        <w:rPr>
          <w:rFonts w:ascii="Cambria" w:eastAsia="Cambria" w:cs="Cambria" w:hAnsi="Cambria"/>
        </w:rPr>
      </w:pPr>
      <w:r>
        <w:rPr>
          <w:rFonts w:ascii="Cambria" w:eastAsia="Cambria" w:cs="Cambria" w:hAnsi="Cambria"/>
          <w:color w:val="188038"/>
          <w:rtl/>
        </w:rPr>
        <w:t>generate_nutrition_tip_with_flash(...)</w:t>
      </w:r>
      <w:r>
        <w:rPr>
          <w:rFonts w:ascii="Cambria" w:eastAsia="Cambria" w:cs="Cambria" w:hAnsi="Cambria"/>
          <w:rtl/>
        </w:rPr>
        <w:t xml:space="preserve"> → Gets nutrition tip via Gemini Flash</w:t>
      </w:r>
    </w:p>
    <w:p>
      <w:pPr>
        <w:numPr>
          <w:ilvl w:val="0"/>
          <w:numId w:val="18"/>
        </w:numPr>
        <w:spacing w:before="0" w:beforeAutospacing="0" w:after="0" w:afterAutospacing="0"/>
        <w:ind w:left="720" w:hanging="360"/>
        <w:rPr>
          <w:rFonts w:ascii="Cambria" w:eastAsia="Cambria" w:cs="Cambria" w:hAnsi="Cambria"/>
        </w:rPr>
      </w:pPr>
      <w:r>
        <w:rPr>
          <w:rFonts w:ascii="Cambria" w:eastAsia="Cambria" w:cs="Cambria" w:hAnsi="Cambria"/>
          <w:rtl/>
        </w:rPr>
        <w:t>Stores:</w:t>
      </w:r>
    </w:p>
    <w:p>
      <w:pPr>
        <w:numPr>
          <w:ilvl w:val="1"/>
          <w:numId w:val="18"/>
        </w:numPr>
        <w:spacing w:before="0" w:beforeAutospacing="0" w:after="0" w:afterAutospacing="0"/>
        <w:ind w:left="1440" w:hanging="360"/>
        <w:rPr>
          <w:rFonts w:ascii="Cambria" w:eastAsia="Cambria" w:cs="Cambria" w:hAnsi="Cambria"/>
        </w:rPr>
      </w:pPr>
      <w:r>
        <w:rPr>
          <w:rFonts w:ascii="Cambria" w:eastAsia="Cambria" w:cs="Cambria" w:hAnsi="Cambria"/>
          <w:rtl/>
        </w:rPr>
        <w:t xml:space="preserve">User details with </w:t>
      </w:r>
      <w:r>
        <w:rPr>
          <w:rFonts w:ascii="Cambria" w:eastAsia="Cambria" w:cs="Cambria" w:hAnsi="Cambria"/>
          <w:color w:val="188038"/>
          <w:rtl/>
        </w:rPr>
        <w:t>save_user(...)</w:t>
      </w:r>
    </w:p>
    <w:p>
      <w:pPr>
        <w:numPr>
          <w:ilvl w:val="1"/>
          <w:numId w:val="18"/>
        </w:numPr>
        <w:spacing w:before="0" w:beforeAutospacing="0" w:after="0" w:afterAutospacing="0"/>
        <w:ind w:left="1440" w:hanging="360"/>
        <w:rPr>
          <w:rFonts w:ascii="Cambria" w:eastAsia="Cambria" w:cs="Cambria" w:hAnsi="Cambria"/>
        </w:rPr>
      </w:pPr>
      <w:r>
        <w:rPr>
          <w:rFonts w:ascii="Cambria" w:eastAsia="Cambria" w:cs="Cambria" w:hAnsi="Cambria"/>
          <w:rtl/>
        </w:rPr>
        <w:t xml:space="preserve">Plan with </w:t>
      </w:r>
      <w:r>
        <w:rPr>
          <w:rFonts w:ascii="Cambria" w:eastAsia="Cambria" w:cs="Cambria" w:hAnsi="Cambria"/>
          <w:color w:val="188038"/>
          <w:rtl/>
        </w:rPr>
        <w:t>save_plan(...)</w:t>
      </w:r>
    </w:p>
    <w:p>
      <w:pPr>
        <w:numPr>
          <w:ilvl w:val="0"/>
          <w:numId w:val="18"/>
        </w:numPr>
        <w:spacing w:before="0" w:beforeAutospacing="0" w:after="240"/>
        <w:ind w:left="720" w:hanging="360"/>
        <w:rPr>
          <w:rFonts w:ascii="Cambria" w:eastAsia="Cambria" w:cs="Cambria" w:hAnsi="Cambria"/>
        </w:rPr>
      </w:pPr>
      <w:r>
        <w:rPr>
          <w:rFonts w:ascii="Cambria" w:eastAsia="Cambria" w:cs="Cambria" w:hAnsi="Cambria"/>
          <w:rtl/>
        </w:rPr>
        <w:t xml:space="preserve">Returns </w:t>
      </w:r>
      <w:r>
        <w:rPr>
          <w:rFonts w:ascii="Cambria" w:eastAsia="Cambria" w:cs="Cambria" w:hAnsi="Cambria"/>
          <w:color w:val="188038"/>
          <w:rtl/>
        </w:rPr>
        <w:t>result.html</w:t>
      </w:r>
      <w:r>
        <w:rPr>
          <w:rFonts w:ascii="Cambria" w:eastAsia="Cambria" w:cs="Cambria" w:hAnsi="Cambria"/>
          <w:rtl/>
        </w:rPr>
        <w:t xml:space="preserve"> with dynamic data</w:t>
      </w:r>
    </w:p>
    <w:p>
      <w:pPr>
        <w:pStyle w:val="4"/>
        <w:keepNext w:val="0"/>
        <w:keepLines w:val="0"/>
        <w:pageBreakBefore w:val="0"/>
        <w:spacing w:before="240" w:after="40"/>
        <w:rPr>
          <w:rFonts w:ascii="Cambria" w:eastAsia="Cambria" w:cs="Cambria" w:hAnsi="Cambria"/>
          <w:color w:val="000000"/>
          <w:sz w:val="22"/>
          <w:szCs w:val="22"/>
        </w:rPr>
      </w:pPr>
      <w:bookmarkStart w:id="16" w:name="_5srsfmsngaz8"/>
      <w:bookmarkEnd w:id="16"/>
      <w:r>
        <w:rPr>
          <w:rFonts w:ascii="Cambria" w:eastAsia="Cambria" w:cs="Cambria" w:hAnsi="Cambria"/>
          <w:color w:val="000000"/>
          <w:sz w:val="22"/>
          <w:szCs w:val="22"/>
          <w:rtl/>
        </w:rPr>
        <w:t xml:space="preserve">➤ </w:t>
      </w:r>
      <w:r>
        <w:rPr>
          <w:rFonts w:ascii="Cambria" w:eastAsia="Cambria" w:cs="Cambria" w:hAnsi="Cambria"/>
          <w:color w:val="188038"/>
          <w:sz w:val="22"/>
          <w:szCs w:val="22"/>
          <w:rtl/>
        </w:rPr>
        <w:t>/submit-feedback</w:t>
      </w:r>
      <w:r>
        <w:rPr>
          <w:rFonts w:ascii="Cambria" w:eastAsia="Cambria" w:cs="Cambria" w:hAnsi="Cambria"/>
          <w:color w:val="000000"/>
          <w:sz w:val="22"/>
          <w:szCs w:val="22"/>
          <w:rtl/>
        </w:rPr>
        <w:t xml:space="preserve"> – Update Plan with Feedback</w:t>
      </w:r>
    </w:p>
    <w:p>
      <w:pPr>
        <w:numPr>
          <w:ilvl w:val="0"/>
          <w:numId w:val="19"/>
        </w:numPr>
        <w:spacing w:before="240" w:after="0" w:afterAutospacing="0"/>
        <w:ind w:left="720" w:hanging="360"/>
        <w:rPr>
          <w:rFonts w:ascii="Cambria" w:eastAsia="Cambria" w:cs="Cambria" w:hAnsi="Cambria"/>
        </w:rPr>
      </w:pPr>
      <w:r>
        <w:rPr>
          <w:rFonts w:ascii="Cambria" w:eastAsia="Cambria" w:cs="Cambria" w:hAnsi="Cambria"/>
          <w:rtl/>
        </w:rPr>
        <w:t xml:space="preserve">Captures feedback and </w:t>
      </w:r>
      <w:r>
        <w:rPr>
          <w:rFonts w:ascii="Cambria" w:eastAsia="Cambria" w:cs="Cambria" w:hAnsi="Cambria"/>
          <w:color w:val="188038"/>
          <w:rtl/>
        </w:rPr>
        <w:t>user_id</w:t>
      </w:r>
    </w:p>
    <w:p>
      <w:pPr>
        <w:numPr>
          <w:ilvl w:val="0"/>
          <w:numId w:val="19"/>
        </w:numPr>
        <w:spacing w:before="0" w:beforeAutospacing="0" w:after="0" w:afterAutospacing="0"/>
        <w:ind w:left="720" w:hanging="360"/>
        <w:rPr>
          <w:rFonts w:ascii="Cambria" w:eastAsia="Cambria" w:cs="Cambria" w:hAnsi="Cambria"/>
        </w:rPr>
      </w:pPr>
      <w:r>
        <w:rPr>
          <w:rFonts w:ascii="Cambria" w:eastAsia="Cambria" w:cs="Cambria" w:hAnsi="Cambria"/>
          <w:rtl/>
        </w:rPr>
        <w:t>Retrieves original plan from DB</w:t>
      </w:r>
    </w:p>
    <w:p>
      <w:pPr>
        <w:numPr>
          <w:ilvl w:val="0"/>
          <w:numId w:val="19"/>
        </w:numPr>
        <w:spacing w:before="0" w:beforeAutospacing="0" w:after="0" w:afterAutospacing="0"/>
        <w:ind w:left="720" w:hanging="360"/>
        <w:rPr>
          <w:rFonts w:ascii="Cambria" w:eastAsia="Cambria" w:cs="Cambria" w:hAnsi="Cambria"/>
        </w:rPr>
      </w:pPr>
      <w:r>
        <w:rPr>
          <w:rFonts w:ascii="Cambria" w:eastAsia="Cambria" w:cs="Cambria" w:hAnsi="Cambria"/>
          <w:rtl/>
        </w:rPr>
        <w:t xml:space="preserve">Uses </w:t>
      </w:r>
      <w:r>
        <w:rPr>
          <w:rFonts w:ascii="Cambria" w:eastAsia="Cambria" w:cs="Cambria" w:hAnsi="Cambria"/>
          <w:color w:val="188038"/>
          <w:rtl/>
        </w:rPr>
        <w:t>update_workout_plan(...)</w:t>
      </w:r>
      <w:r>
        <w:rPr>
          <w:rFonts w:ascii="Cambria" w:eastAsia="Cambria" w:cs="Cambria" w:hAnsi="Cambria"/>
          <w:rtl/>
        </w:rPr>
        <w:t xml:space="preserve"> to revise the plan via Gemini 1.5 Pro</w:t>
      </w:r>
    </w:p>
    <w:p>
      <w:pPr>
        <w:numPr>
          <w:ilvl w:val="0"/>
          <w:numId w:val="19"/>
        </w:numPr>
        <w:spacing w:before="0" w:beforeAutospacing="0" w:after="0" w:afterAutospacing="0"/>
        <w:ind w:left="720" w:hanging="360"/>
        <w:rPr>
          <w:rFonts w:ascii="Cambria" w:eastAsia="Cambria" w:cs="Cambria" w:hAnsi="Cambria"/>
        </w:rPr>
      </w:pPr>
      <w:r>
        <w:rPr>
          <w:rFonts w:ascii="Cambria" w:eastAsia="Cambria" w:cs="Cambria" w:hAnsi="Cambria"/>
          <w:rtl/>
        </w:rPr>
        <w:t xml:space="preserve">Updates the revised plan in the DB using </w:t>
      </w:r>
      <w:r>
        <w:rPr>
          <w:rFonts w:ascii="Cambria" w:eastAsia="Cambria" w:cs="Cambria" w:hAnsi="Cambria"/>
          <w:color w:val="188038"/>
          <w:rtl/>
        </w:rPr>
        <w:t>update_plan(...)</w:t>
      </w:r>
    </w:p>
    <w:p>
      <w:pPr>
        <w:numPr>
          <w:ilvl w:val="0"/>
          <w:numId w:val="19"/>
        </w:numPr>
        <w:spacing w:before="0" w:beforeAutospacing="0" w:after="240"/>
        <w:ind w:left="720" w:hanging="360"/>
        <w:rPr>
          <w:rFonts w:ascii="Cambria" w:eastAsia="Cambria" w:cs="Cambria" w:hAnsi="Cambria"/>
        </w:rPr>
      </w:pPr>
      <w:r>
        <w:rPr>
          <w:rFonts w:ascii="Cambria" w:eastAsia="Cambria" w:cs="Cambria" w:hAnsi="Cambria"/>
          <w:rtl/>
        </w:rPr>
        <w:t xml:space="preserve">Renders updated result on </w:t>
      </w:r>
      <w:r>
        <w:rPr>
          <w:rFonts w:ascii="Cambria" w:eastAsia="Cambria" w:cs="Cambria" w:hAnsi="Cambria"/>
          <w:color w:val="188038"/>
          <w:rtl/>
        </w:rPr>
        <w:t>result.html</w:t>
      </w:r>
    </w:p>
    <w:p>
      <w:pPr>
        <w:pStyle w:val="4"/>
        <w:keepNext w:val="0"/>
        <w:keepLines w:val="0"/>
        <w:pageBreakBefore w:val="0"/>
        <w:spacing w:before="240" w:after="40"/>
        <w:rPr>
          <w:rFonts w:ascii="Cambria" w:eastAsia="Cambria" w:cs="Cambria" w:hAnsi="Cambria"/>
          <w:color w:val="000000"/>
          <w:sz w:val="22"/>
          <w:szCs w:val="22"/>
        </w:rPr>
      </w:pPr>
      <w:bookmarkStart w:id="17" w:name="_eva2j9hc1bjq"/>
      <w:bookmarkEnd w:id="17"/>
      <w:r>
        <w:rPr>
          <w:rFonts w:ascii="Cambria" w:eastAsia="Cambria" w:cs="Cambria" w:hAnsi="Cambria"/>
          <w:color w:val="000000"/>
          <w:sz w:val="22"/>
          <w:szCs w:val="22"/>
          <w:rtl/>
        </w:rPr>
        <w:t xml:space="preserve">➤ </w:t>
      </w:r>
      <w:r>
        <w:rPr>
          <w:rFonts w:ascii="Cambria" w:eastAsia="Cambria" w:cs="Cambria" w:hAnsi="Cambria"/>
          <w:color w:val="188038"/>
          <w:sz w:val="22"/>
          <w:szCs w:val="22"/>
          <w:rtl/>
        </w:rPr>
        <w:t>/view-all-users</w:t>
      </w:r>
      <w:r>
        <w:rPr>
          <w:rFonts w:ascii="Cambria" w:eastAsia="Cambria" w:cs="Cambria" w:hAnsi="Cambria"/>
          <w:color w:val="000000"/>
          <w:sz w:val="22"/>
          <w:szCs w:val="22"/>
          <w:rtl/>
        </w:rPr>
        <w:t xml:space="preserve"> – Admin View</w:t>
      </w:r>
    </w:p>
    <w:p>
      <w:pPr>
        <w:numPr>
          <w:ilvl w:val="0"/>
          <w:numId w:val="20"/>
        </w:numPr>
        <w:spacing w:before="240" w:after="0" w:afterAutospacing="0"/>
        <w:ind w:left="720" w:hanging="360"/>
        <w:rPr>
          <w:rFonts w:ascii="Cambria" w:eastAsia="Cambria" w:cs="Cambria" w:hAnsi="Cambria"/>
        </w:rPr>
      </w:pPr>
      <w:r>
        <w:rPr>
          <w:rFonts w:ascii="Cambria" w:eastAsia="Cambria" w:cs="Cambria" w:hAnsi="Cambria"/>
          <w:rtl/>
        </w:rPr>
        <w:t xml:space="preserve">Calls </w:t>
      </w:r>
      <w:r>
        <w:rPr>
          <w:rFonts w:ascii="Cambria" w:eastAsia="Cambria" w:cs="Cambria" w:hAnsi="Cambria"/>
          <w:color w:val="188038"/>
          <w:rtl/>
        </w:rPr>
        <w:t>get_all_users()</w:t>
      </w:r>
      <w:r>
        <w:rPr>
          <w:rFonts w:ascii="Cambria" w:eastAsia="Cambria" w:cs="Cambria" w:hAnsi="Cambria"/>
          <w:rtl/>
        </w:rPr>
        <w:t xml:space="preserve"> and </w:t>
      </w:r>
      <w:r>
        <w:rPr>
          <w:rFonts w:ascii="Cambria" w:eastAsia="Cambria" w:cs="Cambria" w:hAnsi="Cambria"/>
          <w:color w:val="188038"/>
          <w:rtl/>
        </w:rPr>
        <w:t>get_all_plans()</w:t>
      </w:r>
      <w:r>
        <w:rPr>
          <w:rFonts w:ascii="Cambria" w:eastAsia="Cambria" w:cs="Cambria" w:hAnsi="Cambria"/>
          <w:rtl/>
        </w:rPr>
        <w:t xml:space="preserve"> to fetch DB records</w:t>
      </w:r>
    </w:p>
    <w:p>
      <w:pPr>
        <w:numPr>
          <w:ilvl w:val="0"/>
          <w:numId w:val="20"/>
        </w:numPr>
        <w:spacing w:before="0" w:beforeAutospacing="0" w:after="0" w:afterAutospacing="0"/>
        <w:ind w:left="720" w:hanging="360"/>
        <w:rPr>
          <w:rFonts w:ascii="Cambria" w:eastAsia="Cambria" w:cs="Cambria" w:hAnsi="Cambria"/>
        </w:rPr>
      </w:pPr>
      <w:r>
        <w:rPr>
          <w:rFonts w:ascii="Cambria" w:eastAsia="Cambria" w:cs="Cambria" w:hAnsi="Cambria"/>
          <w:rtl/>
        </w:rPr>
        <w:t xml:space="preserve">Passes them to </w:t>
      </w:r>
      <w:r>
        <w:rPr>
          <w:rFonts w:ascii="Cambria" w:eastAsia="Cambria" w:cs="Cambria" w:hAnsi="Cambria"/>
          <w:color w:val="188038"/>
          <w:rtl/>
        </w:rPr>
        <w:t>all_users.html</w:t>
      </w:r>
    </w:p>
    <w:p>
      <w:pPr>
        <w:numPr>
          <w:ilvl w:val="0"/>
          <w:numId w:val="20"/>
        </w:numPr>
        <w:spacing w:before="0" w:beforeAutospacing="0" w:after="0" w:afterAutospacing="0"/>
        <w:ind w:left="720" w:hanging="360"/>
        <w:rPr>
          <w:rFonts w:ascii="Cambria" w:eastAsia="Cambria" w:cs="Cambria" w:hAnsi="Cambria"/>
        </w:rPr>
      </w:pPr>
      <w:r>
        <w:rPr>
          <w:rFonts w:ascii="Cambria" w:eastAsia="Cambria" w:cs="Cambria" w:hAnsi="Cambria"/>
          <w:rtl/>
        </w:rPr>
        <w:t>Admin can view:</w:t>
      </w:r>
    </w:p>
    <w:p>
      <w:pPr>
        <w:numPr>
          <w:ilvl w:val="1"/>
          <w:numId w:val="20"/>
        </w:numPr>
        <w:spacing w:before="0" w:beforeAutospacing="0" w:after="0" w:afterAutospacing="0"/>
        <w:ind w:left="1440" w:hanging="360"/>
        <w:rPr>
          <w:rFonts w:ascii="Cambria" w:eastAsia="Cambria" w:cs="Cambria" w:hAnsi="Cambria"/>
        </w:rPr>
      </w:pPr>
      <w:r>
        <w:rPr>
          <w:rFonts w:ascii="Cambria" w:eastAsia="Cambria" w:cs="Cambria" w:hAnsi="Cambria"/>
          <w:rtl/>
        </w:rPr>
        <w:t>Username, Age, Weight, Goal, Intensity</w:t>
      </w:r>
    </w:p>
    <w:p>
      <w:pPr>
        <w:numPr>
          <w:ilvl w:val="1"/>
          <w:numId w:val="20"/>
        </w:numPr>
        <w:spacing w:before="0" w:beforeAutospacing="0" w:after="240"/>
        <w:ind w:left="1440" w:hanging="360"/>
        <w:rPr>
          <w:rFonts w:ascii="Cambria" w:eastAsia="Cambria" w:cs="Cambria" w:hAnsi="Cambria"/>
        </w:rPr>
      </w:pPr>
      <w:r>
        <w:rPr>
          <w:rFonts w:ascii="Cambria" w:eastAsia="Cambria" w:cs="Cambria" w:hAnsi="Cambria"/>
          <w:rtl/>
        </w:rPr>
        <w:t>Original and updated workout plans</w:t>
      </w:r>
    </w:p>
    <w:p>
      <w:pPr>
        <w:spacing w:before="240" w:after="240"/>
        <w:ind w:left="0" w:firstLine="0"/>
        <w:rPr>
          <w:rFonts w:ascii="Cambria" w:eastAsia="Cambria" w:cs="Cambria" w:hAnsi="Cambria"/>
          <w:b/>
          <w:bCs/>
        </w:rPr>
      </w:pPr>
      <w:r>
        <w:rPr>
          <w:rFonts w:ascii="Cambria" w:eastAsia="Cambria" w:cs="Cambria" w:hAnsi="Cambria"/>
          <w:b/>
          <w:bCs/>
          <w:rtl/>
        </w:rPr>
        <w:t>Integrate Gemini AI Responses in Each Function</w:t>
      </w:r>
    </w:p>
    <w:p>
      <w:pPr>
        <w:spacing w:before="240" w:after="240"/>
        <w:rPr>
          <w:rFonts w:ascii="Cambria" w:eastAsia="Cambria" w:cs="Cambria" w:hAnsi="Cambria"/>
        </w:rPr>
      </w:pPr>
      <w:r>
        <w:rPr>
          <w:rFonts w:ascii="Cambria" w:eastAsia="Cambria" w:cs="Cambria" w:hAnsi="Cambria"/>
          <w:rtl/>
        </w:rPr>
        <w:t>Each AI-related route calls Google’s Gemini models with specific prompts:</w:t>
      </w:r>
    </w:p>
    <w:p>
      <w:pPr>
        <w:numPr>
          <w:ilvl w:val="0"/>
          <w:numId w:val="21"/>
        </w:numPr>
        <w:spacing w:before="240" w:after="0" w:afterAutospacing="0"/>
        <w:ind w:left="720" w:hanging="360"/>
        <w:rPr>
          <w:rFonts w:ascii="Cambria" w:eastAsia="Cambria" w:cs="Cambria" w:hAnsi="Cambria"/>
        </w:rPr>
      </w:pPr>
      <w:r>
        <w:rPr>
          <w:rFonts w:ascii="Cambria" w:eastAsia="Cambria" w:cs="Cambria" w:hAnsi="Cambria"/>
          <w:rtl/>
        </w:rPr>
        <w:t>Workout Plan Generation:</w:t>
        <w:br/>
        <w:t xml:space="preserve"> </w:t>
      </w:r>
      <w:r>
        <w:rPr>
          <w:rFonts w:ascii="Cambria" w:eastAsia="Cambria" w:cs="Cambria" w:hAnsi="Cambria"/>
          <w:color w:val="188038"/>
          <w:rtl/>
        </w:rPr>
        <w:t>generate_workout_gemini()</w:t>
      </w:r>
      <w:r>
        <w:rPr>
          <w:rFonts w:ascii="Cambria" w:eastAsia="Cambria" w:cs="Cambria" w:hAnsi="Cambria"/>
          <w:rtl/>
        </w:rPr>
        <w:t xml:space="preserve"> sends fitness goal and intensity to Gemini Pro to return a structured 7-day workout plan.</w:t>
      </w:r>
    </w:p>
    <w:p>
      <w:pPr>
        <w:numPr>
          <w:ilvl w:val="0"/>
          <w:numId w:val="21"/>
        </w:numPr>
        <w:spacing w:before="0" w:beforeAutospacing="0" w:after="0" w:afterAutospacing="0"/>
        <w:ind w:left="720" w:hanging="360"/>
        <w:rPr>
          <w:rFonts w:ascii="Cambria" w:eastAsia="Cambria" w:cs="Cambria" w:hAnsi="Cambria"/>
        </w:rPr>
      </w:pPr>
      <w:r>
        <w:rPr>
          <w:rFonts w:ascii="Cambria" w:eastAsia="Cambria" w:cs="Cambria" w:hAnsi="Cambria"/>
          <w:rtl/>
        </w:rPr>
        <w:t>Nutrition Tip Generation:</w:t>
        <w:br/>
        <w:t xml:space="preserve"> </w:t>
      </w:r>
      <w:r>
        <w:rPr>
          <w:rFonts w:ascii="Cambria" w:eastAsia="Cambria" w:cs="Cambria" w:hAnsi="Cambria"/>
          <w:color w:val="188038"/>
          <w:rtl/>
        </w:rPr>
        <w:t>generate_nutrition_tip_with_flash()</w:t>
      </w:r>
      <w:r>
        <w:rPr>
          <w:rFonts w:ascii="Cambria" w:eastAsia="Cambria" w:cs="Cambria" w:hAnsi="Cambria"/>
          <w:rtl/>
        </w:rPr>
        <w:t xml:space="preserve"> uses Gemini Flash to generate a practical tip related to the user’s fitness goal.</w:t>
      </w:r>
    </w:p>
    <w:p>
      <w:pPr>
        <w:numPr>
          <w:ilvl w:val="0"/>
          <w:numId w:val="21"/>
        </w:numPr>
        <w:spacing w:before="0" w:beforeAutospacing="0" w:after="240"/>
        <w:ind w:left="720" w:hanging="360"/>
        <w:rPr>
          <w:rFonts w:ascii="Cambria" w:eastAsia="Cambria" w:cs="Cambria" w:hAnsi="Cambria"/>
        </w:rPr>
      </w:pPr>
      <w:r>
        <w:rPr>
          <w:rFonts w:ascii="Cambria" w:eastAsia="Cambria" w:cs="Cambria" w:hAnsi="Cambria"/>
          <w:rtl/>
        </w:rPr>
        <w:t>Workout Plan Update via Feedback:</w:t>
        <w:br/>
        <w:t xml:space="preserve"> </w:t>
      </w:r>
      <w:r>
        <w:rPr>
          <w:rFonts w:ascii="Cambria" w:eastAsia="Cambria" w:cs="Cambria" w:hAnsi="Cambria"/>
          <w:color w:val="188038"/>
          <w:rtl/>
        </w:rPr>
        <w:t>update_workout_plan()</w:t>
      </w:r>
      <w:r>
        <w:rPr>
          <w:rFonts w:ascii="Cambria" w:eastAsia="Cambria" w:cs="Cambria" w:hAnsi="Cambria"/>
          <w:rtl/>
        </w:rPr>
        <w:t xml:space="preserve"> passes original plan + user feedback to Gemini Pro and returns a revised plan.</w:t>
      </w:r>
    </w:p>
    <w:p>
      <w:pPr>
        <w:spacing w:before="240" w:after="240"/>
        <w:rPr>
          <w:rFonts w:ascii="Cambria" w:eastAsia="Cambria" w:cs="Cambria" w:hAnsi="Cambria"/>
          <w:b/>
          <w:bCs/>
        </w:rPr>
      </w:pPr>
      <w:r>
        <w:rPr>
          <w:rFonts w:ascii="Cambria" w:eastAsia="Cambria" w:cs="Cambria" w:hAnsi="Cambria"/>
          <w:rtl/>
        </w:rPr>
        <w:t xml:space="preserve">All responses are returned to the user through </w:t>
      </w:r>
      <w:r>
        <w:rPr>
          <w:rFonts w:ascii="Cambria" w:eastAsia="Cambria" w:cs="Cambria" w:hAnsi="Cambria"/>
          <w:color w:val="188038"/>
          <w:rtl/>
        </w:rPr>
        <w:t>result.html</w:t>
      </w:r>
      <w:r>
        <w:rPr>
          <w:rFonts w:ascii="Cambria" w:eastAsia="Cambria" w:cs="Cambria" w:hAnsi="Cambria"/>
          <w:rtl/>
        </w:rPr>
        <w:t xml:space="preserve">, maintaining clarity using </w:t>
      </w:r>
      <w:r>
        <w:rPr>
          <w:rFonts w:ascii="Cambria" w:eastAsia="Cambria" w:cs="Cambria" w:hAnsi="Cambria"/>
          <w:color w:val="188038"/>
          <w:rtl/>
        </w:rPr>
        <w:t>&lt;pre&gt;</w:t>
      </w:r>
      <w:r>
        <w:rPr>
          <w:rFonts w:ascii="Cambria" w:eastAsia="Cambria" w:cs="Cambria" w:hAnsi="Cambria"/>
          <w:rtl/>
        </w:rPr>
        <w:t xml:space="preserve"> blocks for formatting.</w:t>
      </w:r>
    </w:p>
    <w:p>
      <w:pPr>
        <w:rPr>
          <w:rFonts w:ascii="Cambria" w:eastAsia="Cambria" w:cs="Cambria" w:hAnsi="Cambria"/>
          <w:b/>
          <w:bCs/>
        </w:rPr>
      </w:pPr>
      <w:r>
        <w:rPr>
          <w:rFonts w:ascii="Cambria" w:eastAsia="Cambria" w:cs="Cambria" w:hAnsi="Cambria"/>
          <w:b/>
          <w:bCs/>
          <w:rtl/>
        </w:rPr>
        <w:t xml:space="preserve"> Workout generation route Nutrition/Recovery tip generation route</w:t>
      </w:r>
    </w:p>
    <w:p>
      <w:pPr>
        <w:rPr>
          <w:rFonts w:ascii="Cambria" w:eastAsia="Cambria" w:cs="Cambria" w:hAnsi="Cambria"/>
          <w:b/>
          <w:bCs/>
        </w:rPr>
      </w:pPr>
    </w:p>
    <w:p>
      <w:pPr>
        <w:rPr>
          <w:rFonts w:ascii="Cambria" w:eastAsia="Cambria" w:cs="Cambria" w:hAnsi="Cambria"/>
          <w:b/>
          <w:bCs/>
        </w:rPr>
      </w:pPr>
      <w:r>
        <w:rPr>
          <w:rFonts w:ascii="Cambria" w:eastAsia="Cambria" w:cs="Cambria" w:hAnsi="Cambria"/>
          <w:b/>
          <w:bCs/>
        </w:rPr>
        <w:drawing>
          <wp:inline distT="114300" distB="114300" distL="114300" distR="114300">
            <wp:extent cx="3940702" cy="1856062"/>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4"/>
                    <a:stretch>
                      <a:fillRect/>
                    </a:stretch>
                  </pic:blipFill>
                  <pic:spPr>
                    <a:xfrm rot="0">
                      <a:off x="0" y="0"/>
                      <a:ext cx="3940702" cy="1856062"/>
                    </a:xfrm>
                    <a:prstGeom prst="rect"/>
                    <a:noFill/>
                    <a:ln w="12700" cmpd="sng" cap="flat">
                      <a:solidFill>
                        <a:srgbClr val="000000"/>
                      </a:solidFill>
                      <a:prstDash val="solid"/>
                      <a:round/>
                    </a:ln>
                  </pic:spPr>
                </pic:pic>
              </a:graphicData>
            </a:graphic>
          </wp:inline>
        </w:drawing>
      </w:r>
    </w:p>
    <w:p>
      <w:pPr>
        <w:rPr>
          <w:rFonts w:ascii="Cambria" w:eastAsia="Cambria" w:cs="Cambria" w:hAnsi="Cambria"/>
          <w:b/>
          <w:bCs/>
        </w:rPr>
      </w:pPr>
    </w:p>
    <w:p>
      <w:pPr>
        <w:rPr>
          <w:rFonts w:ascii="Cambria" w:eastAsia="Cambria" w:cs="Cambria" w:hAnsi="Cambria"/>
          <w:b/>
          <w:bCs/>
        </w:rPr>
      </w:pPr>
    </w:p>
    <w:p>
      <w:pPr>
        <w:rPr>
          <w:rFonts w:ascii="Cambria" w:eastAsia="Cambria" w:cs="Cambria" w:hAnsi="Cambria"/>
          <w:b/>
          <w:bCs/>
        </w:rPr>
      </w:pPr>
    </w:p>
    <w:p>
      <w:pPr>
        <w:rPr>
          <w:rFonts w:ascii="Cambria" w:eastAsia="Cambria" w:cs="Cambria" w:hAnsi="Cambria"/>
          <w:b/>
          <w:bCs/>
        </w:rPr>
      </w:pPr>
    </w:p>
    <w:p>
      <w:pPr>
        <w:rPr>
          <w:rFonts w:ascii="Cambria" w:eastAsia="Cambria" w:cs="Cambria" w:hAnsi="Cambria"/>
          <w:b/>
          <w:bCs/>
        </w:rPr>
      </w:pPr>
    </w:p>
    <w:p>
      <w:pPr>
        <w:rPr>
          <w:rFonts w:ascii="Cambria" w:eastAsia="Cambria" w:cs="Cambria" w:hAnsi="Cambria"/>
          <w:b/>
          <w:bCs/>
        </w:rPr>
      </w:pPr>
    </w:p>
    <w:p>
      <w:pPr>
        <w:rPr>
          <w:rFonts w:ascii="Cambria" w:eastAsia="Cambria" w:cs="Cambria" w:hAnsi="Cambria"/>
          <w:b/>
          <w:bCs/>
        </w:rPr>
      </w:pPr>
      <w:r>
        <w:rPr>
          <w:rFonts w:ascii="Cambria" w:eastAsia="Cambria" w:cs="Cambria" w:hAnsi="Cambria"/>
          <w:b/>
          <w:bCs/>
          <w:rtl/>
        </w:rPr>
        <w:t>Nutrition/Recovery tip generation route</w:t>
      </w:r>
    </w:p>
    <w:p>
      <w:pPr>
        <w:rPr>
          <w:rFonts w:ascii="Cambria" w:eastAsia="Cambria" w:cs="Cambria" w:hAnsi="Cambria"/>
          <w:b/>
          <w:bCs/>
        </w:rPr>
      </w:pPr>
      <w:r>
        <w:rPr>
          <w:rFonts w:ascii="Cambria" w:eastAsia="Cambria" w:cs="Cambria" w:hAnsi="Cambria"/>
          <w:b/>
          <w:bCs/>
        </w:rPr>
        <w:drawing>
          <wp:inline distT="114300" distB="114300" distL="114300" distR="114300">
            <wp:extent cx="3509962" cy="1221649"/>
            <wp:effectExtent l="0" t="0" r="0" b="0"/>
            <wp:docPr id="43" name="图片 43"/>
            <wp:cNvGraphicFramePr>
              <a:graphicFrameLocks noChangeAspect="0"/>
            </wp:cNvGraphicFramePr>
            <a:graphic>
              <a:graphicData uri="http://schemas.openxmlformats.org/drawingml/2006/picture">
                <pic:pic>
                  <pic:nvPicPr>
                    <pic:cNvPr id="45" name="图片 45"/>
                    <pic:cNvPicPr/>
                  </pic:nvPicPr>
                  <pic:blipFill>
                    <a:blip r:embed="rId15"/>
                    <a:stretch>
                      <a:fillRect/>
                    </a:stretch>
                  </pic:blipFill>
                  <pic:spPr>
                    <a:xfrm rot="0">
                      <a:off x="0" y="0"/>
                      <a:ext cx="3509962" cy="1221649"/>
                    </a:xfrm>
                    <a:prstGeom prst="rect"/>
                    <a:noFill/>
                    <a:ln w="12700" cmpd="sng" cap="flat">
                      <a:solidFill>
                        <a:srgbClr val="000000"/>
                      </a:solidFill>
                      <a:prstDash val="solid"/>
                      <a:round/>
                    </a:ln>
                  </pic:spPr>
                </pic:pic>
              </a:graphicData>
            </a:graphic>
          </wp:inline>
        </w:drawing>
      </w:r>
    </w:p>
    <w:p>
      <w:pPr>
        <w:rPr>
          <w:rFonts w:ascii="Cambria" w:eastAsia="Cambria" w:cs="Cambria" w:hAnsi="Cambria"/>
          <w:b/>
          <w:bCs/>
        </w:rPr>
      </w:pPr>
      <w:r>
        <w:rPr>
          <w:rFonts w:ascii="Cambria" w:eastAsia="Cambria" w:cs="Cambria" w:hAnsi="Cambria"/>
          <w:b/>
          <w:bCs/>
          <w:rtl/>
        </w:rPr>
        <w:t>Saving user info and plan generation route</w:t>
      </w:r>
    </w:p>
    <w:p>
      <w:pPr>
        <w:rPr>
          <w:rFonts w:ascii="Cambria" w:eastAsia="Cambria" w:cs="Cambria" w:hAnsi="Cambria"/>
          <w:b/>
          <w:bCs/>
        </w:rPr>
      </w:pPr>
      <w:r>
        <w:rPr>
          <w:rFonts w:ascii="Cambria" w:eastAsia="Cambria" w:cs="Cambria" w:hAnsi="Cambria"/>
          <w:b/>
          <w:bCs/>
        </w:rPr>
        <w:drawing>
          <wp:inline distT="114300" distB="114300" distL="114300" distR="114300">
            <wp:extent cx="5695441" cy="3915614"/>
            <wp:effectExtent l="0" t="0" r="0" b="0"/>
            <wp:docPr id="46" name="图片 46"/>
            <wp:cNvGraphicFramePr>
              <a:graphicFrameLocks noChangeAspect="0"/>
            </wp:cNvGraphicFramePr>
            <a:graphic>
              <a:graphicData uri="http://schemas.openxmlformats.org/drawingml/2006/picture">
                <pic:pic>
                  <pic:nvPicPr>
                    <pic:cNvPr id="48" name="图片 48"/>
                    <pic:cNvPicPr/>
                  </pic:nvPicPr>
                  <pic:blipFill>
                    <a:blip r:embed="rId16"/>
                    <a:stretch>
                      <a:fillRect/>
                    </a:stretch>
                  </pic:blipFill>
                  <pic:spPr>
                    <a:xfrm rot="0">
                      <a:off x="0" y="0"/>
                      <a:ext cx="5695441" cy="3915614"/>
                    </a:xfrm>
                    <a:prstGeom prst="rect"/>
                    <a:noFill/>
                    <a:ln w="12700" cmpd="sng" cap="flat">
                      <a:solidFill>
                        <a:srgbClr val="000000"/>
                      </a:solidFill>
                      <a:prstDash val="solid"/>
                      <a:round/>
                    </a:ln>
                  </pic:spPr>
                </pic:pic>
              </a:graphicData>
            </a:graphic>
          </wp:inline>
        </w:drawing>
      </w:r>
    </w:p>
    <w:p>
      <w:pPr>
        <w:rPr>
          <w:rFonts w:ascii="Cambria" w:eastAsia="Cambria" w:cs="Cambria" w:hAnsi="Cambria"/>
          <w:b/>
          <w:bCs/>
        </w:rPr>
      </w:pPr>
      <w:r>
        <w:rPr>
          <w:rFonts w:ascii="Cambria" w:eastAsia="Cambria" w:cs="Cambria" w:hAnsi="Cambria"/>
          <w:b/>
          <w:bCs/>
          <w:rtl/>
        </w:rPr>
        <w:t>Submit Feedback and update plan route</w:t>
      </w:r>
    </w:p>
    <w:p>
      <w:pPr>
        <w:rPr>
          <w:rFonts w:ascii="Cambria" w:eastAsia="Cambria" w:cs="Cambria" w:hAnsi="Cambria"/>
          <w:b/>
          <w:bCs/>
        </w:rPr>
      </w:pPr>
      <w:r>
        <w:rPr>
          <w:rFonts w:ascii="Cambria" w:eastAsia="Cambria" w:cs="Cambria" w:hAnsi="Cambria"/>
          <w:b/>
          <w:bCs/>
        </w:rPr>
        <w:drawing>
          <wp:inline distT="114300" distB="114300" distL="114300" distR="114300">
            <wp:extent cx="3862388" cy="1448395"/>
            <wp:effectExtent l="0" t="0" r="0" b="0"/>
            <wp:docPr id="49" name="图片 49"/>
            <wp:cNvGraphicFramePr>
              <a:graphicFrameLocks noChangeAspect="0"/>
            </wp:cNvGraphicFramePr>
            <a:graphic>
              <a:graphicData uri="http://schemas.openxmlformats.org/drawingml/2006/picture">
                <pic:pic>
                  <pic:nvPicPr>
                    <pic:cNvPr id="51" name="图片 51"/>
                    <pic:cNvPicPr/>
                  </pic:nvPicPr>
                  <pic:blipFill>
                    <a:blip r:embed="rId17"/>
                    <a:stretch>
                      <a:fillRect/>
                    </a:stretch>
                  </pic:blipFill>
                  <pic:spPr>
                    <a:xfrm rot="0">
                      <a:off x="0" y="0"/>
                      <a:ext cx="3862388" cy="1448395"/>
                    </a:xfrm>
                    <a:prstGeom prst="rect"/>
                    <a:noFill/>
                    <a:ln w="12700" cmpd="sng" cap="flat">
                      <a:solidFill>
                        <a:srgbClr val="000000"/>
                      </a:solidFill>
                      <a:prstDash val="solid"/>
                      <a:round/>
                    </a:ln>
                  </pic:spPr>
                </pic:pic>
              </a:graphicData>
            </a:graphic>
          </wp:inline>
        </w:drawing>
      </w:r>
    </w:p>
    <w:p>
      <w:pPr>
        <w:rPr>
          <w:rFonts w:ascii="Cambria" w:eastAsia="Cambria" w:cs="Cambria" w:hAnsi="Cambria"/>
          <w:b/>
          <w:bCs/>
          <w:sz w:val="30"/>
          <w:szCs w:val="30"/>
        </w:rPr>
      </w:pPr>
    </w:p>
    <w:p>
      <w:pPr>
        <w:rPr>
          <w:rFonts w:ascii="Cambria" w:eastAsia="Cambria" w:cs="Cambria" w:hAnsi="Cambria"/>
          <w:b/>
          <w:bCs/>
          <w:sz w:val="24"/>
          <w:szCs w:val="24"/>
        </w:rPr>
      </w:pPr>
    </w:p>
    <w:p>
      <w:pPr>
        <w:rPr>
          <w:rFonts w:ascii="Cambria" w:eastAsia="Cambria" w:cs="Cambria" w:hAnsi="Cambria"/>
          <w:b/>
          <w:bCs/>
          <w:sz w:val="24"/>
          <w:szCs w:val="24"/>
        </w:rPr>
      </w:pPr>
      <w:r>
        <w:rPr>
          <w:rFonts w:ascii="Cambria" w:eastAsia="Cambria" w:cs="Cambria" w:hAnsi="Cambria"/>
          <w:b/>
          <w:bCs/>
          <w:sz w:val="24"/>
          <w:szCs w:val="24"/>
          <w:rtl/>
        </w:rPr>
        <w:t xml:space="preserve">Milestone 4. Frontend Development </w:t>
      </w:r>
    </w:p>
    <w:p>
      <w:pPr>
        <w:rPr>
          <w:rFonts w:ascii="Cambria" w:eastAsia="Cambria" w:cs="Cambria" w:hAnsi="Cambria"/>
        </w:rPr>
      </w:pPr>
      <w:r>
        <w:rPr>
          <w:rFonts w:ascii="Cambria" w:eastAsia="Cambria" w:cs="Cambria" w:hAnsi="Cambria"/>
          <w:rtl/>
        </w:rPr>
        <w: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t>
      </w:r>
    </w:p>
    <w:p>
      <w:pPr>
        <w:rPr>
          <w:rFonts w:ascii="Cambria" w:eastAsia="Cambria" w:cs="Cambria" w:hAnsi="Cambria"/>
          <w:b/>
          <w:bCs/>
        </w:rPr>
      </w:pPr>
    </w:p>
    <w:p>
      <w:pPr>
        <w:rPr>
          <w:rFonts w:ascii="Cambria" w:eastAsia="Cambria" w:cs="Cambria" w:hAnsi="Cambria"/>
          <w:b/>
          <w:bCs/>
        </w:rPr>
      </w:pPr>
    </w:p>
    <w:p>
      <w:pPr>
        <w:rPr>
          <w:rFonts w:ascii="Cambria" w:eastAsia="Cambria" w:cs="Cambria" w:hAnsi="Cambria"/>
          <w:b/>
          <w:bCs/>
          <w:sz w:val="24"/>
          <w:szCs w:val="24"/>
        </w:rPr>
      </w:pPr>
      <w:r>
        <w:rPr>
          <w:rFonts w:ascii="Cambria" w:eastAsia="Cambria" w:cs="Cambria" w:hAnsi="Cambria"/>
          <w:b/>
          <w:bCs/>
          <w:sz w:val="24"/>
          <w:szCs w:val="24"/>
          <w:rtl/>
        </w:rPr>
        <w:t>Activity 4.1 Designing and Developing the User Interface</w:t>
      </w:r>
    </w:p>
    <w:p>
      <w:pPr>
        <w:rPr>
          <w:rFonts w:ascii="Cambria" w:eastAsia="Cambria" w:cs="Cambria" w:hAnsi="Cambria"/>
          <w:b/>
          <w:bCs/>
        </w:rPr>
      </w:pPr>
    </w:p>
    <w:p>
      <w:pPr>
        <w:rPr>
          <w:rFonts w:ascii="Cambria" w:eastAsia="Cambria" w:cs="Cambria" w:hAnsi="Cambria"/>
          <w:b/>
          <w:bCs/>
          <w:color w:val="000000"/>
          <w:sz w:val="22"/>
          <w:szCs w:val="22"/>
        </w:rPr>
      </w:pPr>
      <w:r>
        <w:rPr>
          <w:rFonts w:ascii="Cambria" w:eastAsia="Cambria" w:cs="Cambria" w:hAnsi="Cambria"/>
          <w:b/>
          <w:bCs/>
          <w:color w:val="000000"/>
          <w:sz w:val="22"/>
          <w:szCs w:val="22"/>
          <w:rtl/>
        </w:rPr>
        <w:t>Set Up the Base HTML Structure</w:t>
      </w:r>
    </w:p>
    <w:p>
      <w:pPr>
        <w:numPr>
          <w:ilvl w:val="0"/>
          <w:numId w:val="22"/>
        </w:numPr>
        <w:spacing w:before="240" w:after="0" w:afterAutospacing="0"/>
        <w:ind w:left="720" w:hanging="360"/>
        <w:rPr>
          <w:rFonts w:ascii="Cambria" w:eastAsia="Cambria" w:cs="Cambria" w:hAnsi="Cambria"/>
          <w:b/>
          <w:bCs/>
        </w:rPr>
      </w:pPr>
      <w:r>
        <w:rPr>
          <w:rFonts w:ascii="Cambria" w:eastAsia="Cambria" w:cs="Cambria" w:hAnsi="Cambria"/>
          <w:rtl/>
        </w:rPr>
        <w:t xml:space="preserve">Developed </w:t>
      </w:r>
      <w:r>
        <w:rPr>
          <w:rFonts w:ascii="Cambria" w:eastAsia="Cambria" w:cs="Cambria" w:hAnsi="Cambria"/>
          <w:color w:val="188038"/>
          <w:rtl/>
        </w:rPr>
        <w:t>index.html</w:t>
      </w:r>
      <w:r>
        <w:rPr>
          <w:rFonts w:ascii="Cambria" w:eastAsia="Cambria" w:cs="Cambria" w:hAnsi="Cambria"/>
          <w:rtl/>
        </w:rPr>
        <w:t xml:space="preserve"> as the main entry point for user input.</w:t>
      </w:r>
    </w:p>
    <w:p>
      <w:pPr>
        <w:numPr>
          <w:ilvl w:val="0"/>
          <w:numId w:val="22"/>
        </w:numPr>
        <w:spacing w:before="0" w:beforeAutospacing="0" w:after="0" w:afterAutospacing="0"/>
        <w:ind w:left="720" w:hanging="360"/>
        <w:rPr>
          <w:rFonts w:ascii="Cambria" w:eastAsia="Cambria" w:cs="Cambria" w:hAnsi="Cambria"/>
        </w:rPr>
      </w:pPr>
      <w:r>
        <w:rPr>
          <w:rFonts w:ascii="Cambria" w:eastAsia="Cambria" w:cs="Cambria" w:hAnsi="Cambria"/>
          <w:rtl/>
        </w:rPr>
        <w:t>Structured the form to capture:</w:t>
      </w:r>
    </w:p>
    <w:p>
      <w:pPr>
        <w:numPr>
          <w:ilvl w:val="1"/>
          <w:numId w:val="22"/>
        </w:numPr>
        <w:spacing w:before="0" w:beforeAutospacing="0" w:after="0" w:afterAutospacing="0"/>
        <w:ind w:left="1440" w:hanging="360"/>
        <w:rPr>
          <w:rFonts w:ascii="Cambria" w:eastAsia="Cambria" w:cs="Cambria" w:hAnsi="Cambria"/>
          <w:b/>
          <w:bCs/>
        </w:rPr>
      </w:pPr>
      <w:r>
        <w:rPr>
          <w:rFonts w:ascii="Cambria" w:eastAsia="Cambria" w:cs="Cambria" w:hAnsi="Cambria"/>
          <w:color w:val="188038"/>
          <w:rtl/>
        </w:rPr>
        <w:t>username</w:t>
      </w:r>
      <w:r>
        <w:rPr>
          <w:rFonts w:ascii="Cambria" w:eastAsia="Cambria" w:cs="Cambria" w:hAnsi="Cambria"/>
          <w:rtl/>
        </w:rPr>
        <w:t xml:space="preserve">, </w:t>
      </w:r>
      <w:r>
        <w:rPr>
          <w:rFonts w:ascii="Cambria" w:eastAsia="Cambria" w:cs="Cambria" w:hAnsi="Cambria"/>
          <w:color w:val="188038"/>
          <w:rtl/>
        </w:rPr>
        <w:t>user_id</w:t>
      </w:r>
      <w:r>
        <w:rPr>
          <w:rFonts w:ascii="Cambria" w:eastAsia="Cambria" w:cs="Cambria" w:hAnsi="Cambria"/>
          <w:rtl/>
        </w:rPr>
        <w:t xml:space="preserve">, </w:t>
      </w:r>
      <w:r>
        <w:rPr>
          <w:rFonts w:ascii="Cambria" w:eastAsia="Cambria" w:cs="Cambria" w:hAnsi="Cambria"/>
          <w:color w:val="188038"/>
          <w:rtl/>
        </w:rPr>
        <w:t>age</w:t>
      </w:r>
      <w:r>
        <w:rPr>
          <w:rFonts w:ascii="Cambria" w:eastAsia="Cambria" w:cs="Cambria" w:hAnsi="Cambria"/>
          <w:rtl/>
        </w:rPr>
        <w:t xml:space="preserve">, </w:t>
      </w:r>
      <w:r>
        <w:rPr>
          <w:rFonts w:ascii="Cambria" w:eastAsia="Cambria" w:cs="Cambria" w:hAnsi="Cambria"/>
          <w:color w:val="188038"/>
          <w:rtl/>
        </w:rPr>
        <w:t>weight</w:t>
      </w:r>
      <w:r>
        <w:rPr>
          <w:rFonts w:ascii="Cambria" w:eastAsia="Cambria" w:cs="Cambria" w:hAnsi="Cambria"/>
          <w:rtl/>
        </w:rPr>
        <w:t xml:space="preserve">, </w:t>
      </w:r>
      <w:r>
        <w:rPr>
          <w:rFonts w:ascii="Cambria" w:eastAsia="Cambria" w:cs="Cambria" w:hAnsi="Cambria"/>
          <w:color w:val="188038"/>
          <w:rtl/>
        </w:rPr>
        <w:t>goal</w:t>
      </w:r>
      <w:r>
        <w:rPr>
          <w:rFonts w:ascii="Cambria" w:eastAsia="Cambria" w:cs="Cambria" w:hAnsi="Cambria"/>
          <w:rtl/>
        </w:rPr>
        <w:t xml:space="preserve">, and </w:t>
      </w:r>
      <w:r>
        <w:rPr>
          <w:rFonts w:ascii="Cambria" w:eastAsia="Cambria" w:cs="Cambria" w:hAnsi="Cambria"/>
          <w:color w:val="188038"/>
          <w:rtl/>
        </w:rPr>
        <w:t>intensity</w:t>
      </w:r>
      <w:r>
        <w:rPr>
          <w:rFonts w:ascii="Cambria" w:eastAsia="Cambria" w:cs="Cambria" w:hAnsi="Cambria"/>
          <w:rtl/>
        </w:rPr>
        <w:t>.</w:t>
      </w:r>
    </w:p>
    <w:p>
      <w:pPr>
        <w:numPr>
          <w:ilvl w:val="0"/>
          <w:numId w:val="22"/>
        </w:numPr>
        <w:spacing w:before="0" w:beforeAutospacing="0" w:after="0" w:afterAutospacing="0"/>
        <w:ind w:left="720" w:hanging="360"/>
        <w:rPr>
          <w:rFonts w:ascii="Cambria" w:eastAsia="Cambria" w:cs="Cambria" w:hAnsi="Cambria"/>
        </w:rPr>
      </w:pPr>
      <w:r>
        <w:rPr>
          <w:rFonts w:ascii="Cambria" w:eastAsia="Cambria" w:cs="Cambria" w:hAnsi="Cambria"/>
          <w:rtl/>
        </w:rPr>
        <w:t>Each field is properly labeled and grouped using semantic HTML.</w:t>
      </w:r>
    </w:p>
    <w:p>
      <w:pPr>
        <w:numPr>
          <w:ilvl w:val="0"/>
          <w:numId w:val="22"/>
        </w:numPr>
        <w:spacing w:before="0" w:beforeAutospacing="0" w:after="0" w:afterAutospacing="0"/>
        <w:ind w:left="720" w:hanging="360"/>
        <w:rPr>
          <w:rFonts w:ascii="Cambria" w:eastAsia="Cambria" w:cs="Cambria" w:hAnsi="Cambria"/>
        </w:rPr>
      </w:pPr>
      <w:r>
        <w:rPr>
          <w:rFonts w:ascii="Cambria" w:eastAsia="Cambria" w:cs="Cambria" w:hAnsi="Cambria"/>
          <w:rtl/>
        </w:rPr>
        <w:t>The design uses a gym-themed background image, Google Fonts (Roboto), and bold typography to create a clean, fitness-oriented interface.</w:t>
      </w:r>
    </w:p>
    <w:p>
      <w:pPr>
        <w:numPr>
          <w:ilvl w:val="0"/>
          <w:numId w:val="22"/>
        </w:numPr>
        <w:spacing w:before="0" w:beforeAutospacing="0" w:after="240"/>
        <w:ind w:left="720" w:hanging="360"/>
        <w:rPr>
          <w:rFonts w:ascii="Cambria" w:eastAsia="Cambria" w:cs="Cambria" w:hAnsi="Cambria"/>
        </w:rPr>
      </w:pPr>
      <w:r>
        <w:rPr>
          <w:rFonts w:ascii="Cambria" w:eastAsia="Cambria" w:cs="Cambria" w:hAnsi="Cambria"/>
          <w:rtl/>
        </w:rPr>
        <w:t>Navigation is kept minimal for focus, and user flow directs clearly from input to output.</w:t>
      </w:r>
    </w:p>
    <w:p>
      <w:pPr>
        <w:pStyle w:val="3"/>
        <w:keepNext w:val="0"/>
        <w:keepLines w:val="0"/>
        <w:pageBreakBefore w:val="0"/>
        <w:spacing w:before="280"/>
        <w:rPr>
          <w:rFonts w:ascii="Cambria" w:eastAsia="Cambria" w:cs="Cambria" w:hAnsi="Cambria"/>
          <w:b/>
          <w:bCs/>
          <w:color w:val="000000"/>
          <w:sz w:val="22"/>
          <w:szCs w:val="22"/>
        </w:rPr>
      </w:pPr>
      <w:bookmarkStart w:id="18" w:name="_ila0fvn499df"/>
      <w:bookmarkEnd w:id="18"/>
      <w:r>
        <w:rPr>
          <w:rFonts w:ascii="Cambria" w:eastAsia="Cambria" w:cs="Cambria" w:hAnsi="Cambria"/>
          <w:b/>
          <w:bCs/>
          <w:color w:val="000000"/>
          <w:sz w:val="22"/>
          <w:szCs w:val="22"/>
          <w:rtl/>
        </w:rPr>
        <w:t>Design a Responsive Layout Using CSS</w:t>
      </w:r>
    </w:p>
    <w:p>
      <w:pPr>
        <w:numPr>
          <w:ilvl w:val="0"/>
          <w:numId w:val="23"/>
        </w:numPr>
        <w:spacing w:before="240" w:after="0" w:afterAutospacing="0"/>
        <w:ind w:left="720" w:hanging="360"/>
        <w:rPr>
          <w:rFonts w:ascii="Cambria" w:eastAsia="Cambria" w:cs="Cambria" w:hAnsi="Cambria"/>
        </w:rPr>
      </w:pPr>
      <w:r>
        <w:rPr>
          <w:rFonts w:ascii="Cambria" w:eastAsia="Cambria" w:cs="Cambria" w:hAnsi="Cambria"/>
          <w:rtl/>
        </w:rPr>
        <w:t>Embedded CSS styles were applied directly in each HTML file.</w:t>
      </w:r>
    </w:p>
    <w:p>
      <w:pPr>
        <w:numPr>
          <w:ilvl w:val="0"/>
          <w:numId w:val="23"/>
        </w:numPr>
        <w:spacing w:before="0" w:beforeAutospacing="0" w:after="0" w:afterAutospacing="0"/>
        <w:ind w:left="720" w:hanging="360"/>
        <w:rPr>
          <w:rFonts w:ascii="Cambria" w:eastAsia="Cambria" w:cs="Cambria" w:hAnsi="Cambria"/>
        </w:rPr>
      </w:pPr>
      <w:r>
        <w:rPr>
          <w:rFonts w:ascii="Cambria" w:eastAsia="Cambria" w:cs="Cambria" w:hAnsi="Cambria"/>
          <w:rtl/>
        </w:rPr>
        <w:t xml:space="preserve">Layouts use </w:t>
      </w:r>
      <w:r>
        <w:rPr>
          <w:rFonts w:ascii="Cambria" w:eastAsia="Cambria" w:cs="Cambria" w:hAnsi="Cambria"/>
          <w:b/>
          <w:bCs/>
          <w:rtl/>
        </w:rPr>
        <w:t>Flexbox</w:t>
      </w:r>
      <w:r>
        <w:rPr>
          <w:rFonts w:ascii="Cambria" w:eastAsia="Cambria" w:cs="Cambria" w:hAnsi="Cambria"/>
          <w:rtl/>
        </w:rPr>
        <w:t xml:space="preserve"> to center content both vertically and horizontally.</w:t>
      </w:r>
    </w:p>
    <w:p>
      <w:pPr>
        <w:numPr>
          <w:ilvl w:val="0"/>
          <w:numId w:val="23"/>
        </w:numPr>
        <w:spacing w:before="0" w:beforeAutospacing="0" w:after="0" w:afterAutospacing="0"/>
        <w:ind w:left="720" w:hanging="360"/>
        <w:rPr>
          <w:rFonts w:ascii="Cambria" w:eastAsia="Cambria" w:cs="Cambria" w:hAnsi="Cambria"/>
        </w:rPr>
      </w:pPr>
      <w:r>
        <w:rPr>
          <w:rFonts w:ascii="Cambria" w:eastAsia="Cambria" w:cs="Cambria" w:hAnsi="Cambria"/>
          <w:rtl/>
        </w:rPr>
        <w:t>Media queries ensure mobile responsiveness.</w:t>
      </w:r>
    </w:p>
    <w:p>
      <w:pPr>
        <w:numPr>
          <w:ilvl w:val="0"/>
          <w:numId w:val="23"/>
        </w:numPr>
        <w:spacing w:before="0" w:beforeAutospacing="0" w:after="0" w:afterAutospacing="0"/>
        <w:ind w:left="720" w:hanging="360"/>
        <w:rPr>
          <w:rFonts w:ascii="Cambria" w:eastAsia="Cambria" w:cs="Cambria" w:hAnsi="Cambria"/>
        </w:rPr>
      </w:pPr>
      <w:r>
        <w:rPr>
          <w:rFonts w:ascii="Cambria" w:eastAsia="Cambria" w:cs="Cambria" w:hAnsi="Cambria"/>
          <w:rtl/>
        </w:rPr>
        <w:t>Buttons have consistent styling with hover effects.</w:t>
      </w:r>
    </w:p>
    <w:p>
      <w:pPr>
        <w:numPr>
          <w:ilvl w:val="0"/>
          <w:numId w:val="23"/>
        </w:numPr>
        <w:spacing w:before="0" w:beforeAutospacing="0" w:after="0" w:afterAutospacing="0"/>
        <w:ind w:left="720" w:hanging="360"/>
        <w:rPr>
          <w:rFonts w:ascii="Cambria" w:eastAsia="Cambria" w:cs="Cambria" w:hAnsi="Cambria"/>
        </w:rPr>
      </w:pPr>
      <w:r>
        <w:rPr>
          <w:rFonts w:ascii="Cambria" w:eastAsia="Cambria" w:cs="Cambria" w:hAnsi="Cambria"/>
          <w:rtl/>
        </w:rPr>
        <w:t>Input fields and result blocks have adequate padding, shadows, and rounded corners for modern aesthetics.</w:t>
      </w:r>
    </w:p>
    <w:p>
      <w:pPr>
        <w:numPr>
          <w:ilvl w:val="0"/>
          <w:numId w:val="23"/>
        </w:numPr>
        <w:spacing w:before="0" w:beforeAutospacing="0" w:after="240"/>
        <w:ind w:left="720" w:hanging="360"/>
        <w:rPr>
          <w:rFonts w:ascii="Cambria" w:eastAsia="Cambria" w:cs="Cambria" w:hAnsi="Cambria"/>
        </w:rPr>
      </w:pPr>
      <w:r>
        <w:rPr>
          <w:rFonts w:ascii="Cambria" w:eastAsia="Cambria" w:cs="Cambria" w:hAnsi="Cambria"/>
          <w:rtl/>
        </w:rPr>
        <w:t>Overall color scheme supports readability on a dark background.</w:t>
      </w:r>
    </w:p>
    <w:p>
      <w:pPr>
        <w:pStyle w:val="3"/>
        <w:keepNext w:val="0"/>
        <w:keepLines w:val="0"/>
        <w:pageBreakBefore w:val="0"/>
        <w:spacing w:before="280"/>
        <w:rPr>
          <w:rFonts w:ascii="Cambria" w:eastAsia="Cambria" w:cs="Cambria" w:hAnsi="Cambria"/>
          <w:b/>
          <w:bCs/>
          <w:color w:val="000000"/>
          <w:sz w:val="22"/>
          <w:szCs w:val="22"/>
        </w:rPr>
      </w:pPr>
      <w:bookmarkStart w:id="19" w:name="_1sopjzy4ldco"/>
      <w:bookmarkEnd w:id="19"/>
      <w:r>
        <w:rPr>
          <w:rFonts w:ascii="Cambria" w:eastAsia="Cambria" w:cs="Cambria" w:hAnsi="Cambria"/>
          <w:b/>
          <w:bCs/>
          <w:color w:val="000000"/>
          <w:sz w:val="26"/>
          <w:szCs w:val="26"/>
          <w:rtl/>
        </w:rPr>
        <w:t xml:space="preserve"> </w:t>
      </w:r>
      <w:r>
        <w:rPr>
          <w:rFonts w:ascii="Cambria" w:eastAsia="Cambria" w:cs="Cambria" w:hAnsi="Cambria"/>
          <w:b/>
          <w:bCs/>
          <w:color w:val="000000"/>
          <w:sz w:val="22"/>
          <w:szCs w:val="22"/>
          <w:rtl/>
        </w:rPr>
        <w:t>Create Separate Pages for Each Core Functionality</w:t>
      </w:r>
    </w:p>
    <w:p>
      <w:pPr>
        <w:spacing w:before="240" w:after="240"/>
        <w:rPr>
          <w:rFonts w:ascii="Cambria" w:eastAsia="Cambria" w:cs="Cambria" w:hAnsi="Cambria"/>
        </w:rPr>
      </w:pPr>
      <w:r>
        <w:rPr>
          <w:rFonts w:ascii="Cambria" w:eastAsia="Cambria" w:cs="Cambria" w:hAnsi="Cambria"/>
          <w:rtl/>
        </w:rPr>
        <w:t xml:space="preserve">  Three Jinja2-powered HTML templates were created under </w:t>
      </w:r>
      <w:r>
        <w:rPr>
          <w:rFonts w:ascii="Cambria" w:eastAsia="Cambria" w:cs="Cambria" w:hAnsi="Cambria"/>
          <w:color w:val="188038"/>
          <w:rtl/>
        </w:rPr>
        <w:t>/templates</w:t>
      </w:r>
      <w:r>
        <w:rPr>
          <w:rFonts w:ascii="Cambria" w:eastAsia="Cambria" w:cs="Cambria" w:hAnsi="Cambria"/>
          <w:rtl/>
        </w:rPr>
        <w:t>:</w:t>
      </w:r>
    </w:p>
    <w:p>
      <w:pPr>
        <w:numPr>
          <w:ilvl w:val="0"/>
          <w:numId w:val="24"/>
        </w:numPr>
        <w:spacing w:before="240" w:after="0" w:afterAutospacing="0"/>
        <w:ind w:left="720" w:hanging="360"/>
        <w:rPr>
          <w:rFonts w:ascii="Cambria" w:eastAsia="Cambria" w:cs="Cambria" w:hAnsi="Cambria"/>
        </w:rPr>
      </w:pPr>
      <w:r>
        <w:rPr>
          <w:rFonts w:ascii="Cambria" w:eastAsia="Cambria" w:cs="Cambria" w:hAnsi="Cambria"/>
          <w:rtl/>
        </w:rPr>
        <w:t>index.html: A user input form with fields for fitness goal, intensity, and basic personal information.</w:t>
      </w:r>
    </w:p>
    <w:p>
      <w:pPr>
        <w:numPr>
          <w:ilvl w:val="0"/>
          <w:numId w:val="24"/>
        </w:numPr>
        <w:spacing w:before="0" w:beforeAutospacing="0" w:after="0" w:afterAutospacing="0"/>
        <w:ind w:left="720" w:hanging="360"/>
        <w:rPr>
          <w:rFonts w:ascii="Cambria" w:eastAsia="Cambria" w:cs="Cambria" w:hAnsi="Cambria"/>
        </w:rPr>
      </w:pPr>
      <w:r>
        <w:rPr>
          <w:rFonts w:ascii="Cambria" w:eastAsia="Cambria" w:cs="Cambria" w:hAnsi="Cambria"/>
          <w:rtl/>
        </w:rPr>
        <w:t>result.html: Displays the 7-day AI generated workout plan, a nutrition tip, and accepts user feedback.</w:t>
      </w:r>
    </w:p>
    <w:p>
      <w:pPr>
        <w:numPr>
          <w:ilvl w:val="0"/>
          <w:numId w:val="24"/>
        </w:numPr>
        <w:spacing w:before="0" w:beforeAutospacing="0" w:after="240"/>
        <w:ind w:left="720" w:hanging="360"/>
        <w:rPr>
          <w:rFonts w:ascii="Cambria" w:eastAsia="Cambria" w:cs="Cambria" w:hAnsi="Cambria"/>
        </w:rPr>
      </w:pPr>
      <w:r>
        <w:rPr>
          <w:rFonts w:ascii="Cambria" w:eastAsia="Cambria" w:cs="Cambria" w:hAnsi="Cambria"/>
          <w:rtl/>
        </w:rPr>
        <w:t>all_users.html: Admin panel to view and delete users and review both original and updated plans.</w:t>
      </w:r>
    </w:p>
    <w:p>
      <w:pPr>
        <w:spacing w:before="240" w:after="240"/>
        <w:rPr>
          <w:rFonts w:ascii="Cambria" w:eastAsia="Cambria" w:cs="Cambria" w:hAnsi="Cambria"/>
        </w:rPr>
      </w:pPr>
      <w:r>
        <w:rPr>
          <w:rFonts w:ascii="Cambria" w:eastAsia="Cambria" w:cs="Cambria" w:hAnsi="Cambria"/>
          <w:rtl/>
        </w:rPr>
        <w:t>Templates are modular, and UI transitions smoothly between steps.</w:t>
      </w:r>
    </w:p>
    <w:p>
      <w:pPr>
        <w:spacing w:before="240" w:after="240"/>
        <w:rPr>
          <w:rFonts w:ascii="Cambria" w:eastAsia="Cambria" w:cs="Cambria" w:hAnsi="Cambria"/>
        </w:rPr>
      </w:pPr>
      <w:r>
        <w:rPr>
          <w:rFonts w:ascii="Cambria" w:eastAsia="Cambria" w:cs="Cambria" w:hAnsi="Cambria"/>
          <w:rtl/>
        </w:rPr>
        <w:t>Forms are submitted to specific FastAPI endpoints via POST methods</w:t>
      </w:r>
    </w:p>
    <w:p>
      <w:pPr>
        <w:pStyle w:val="2"/>
        <w:keepNext w:val="0"/>
        <w:keepLines w:val="0"/>
        <w:pageBreakBefore w:val="0"/>
        <w:spacing w:after="80"/>
        <w:rPr>
          <w:rFonts w:ascii="Cambria" w:eastAsia="Cambria" w:cs="Cambria" w:hAnsi="Cambria"/>
          <w:b/>
          <w:bCs/>
          <w:sz w:val="24"/>
          <w:szCs w:val="24"/>
        </w:rPr>
      </w:pPr>
      <w:bookmarkStart w:id="20" w:name="_5hvkd9trf073"/>
      <w:bookmarkEnd w:id="20"/>
      <w:r>
        <w:rPr>
          <w:rFonts w:ascii="Cambria" w:eastAsia="Cambria" w:cs="Cambria" w:hAnsi="Cambria"/>
          <w:b/>
          <w:bCs/>
          <w:sz w:val="24"/>
          <w:szCs w:val="24"/>
          <w:rtl/>
        </w:rPr>
        <w:t>Activity 4.2 Creating Dynamic Templates with FastAPI’s Jinja2</w:t>
      </w:r>
    </w:p>
    <w:p>
      <w:pPr>
        <w:rPr>
          <w:rFonts w:ascii="Cambria" w:eastAsia="Cambria" w:cs="Cambria" w:hAnsi="Cambria"/>
          <w:b/>
          <w:bCs/>
        </w:rPr>
      </w:pPr>
      <w:r>
        <w:rPr>
          <w:rFonts w:ascii="Cambria" w:eastAsia="Cambria" w:cs="Cambria" w:hAnsi="Cambria"/>
          <w:b/>
          <w:bCs/>
          <w:rtl/>
        </w:rPr>
        <w:t xml:space="preserve"> Integrate Jinja2 Templating for Dynamic Content Rendering</w:t>
      </w:r>
    </w:p>
    <w:p>
      <w:pPr>
        <w:numPr>
          <w:ilvl w:val="0"/>
          <w:numId w:val="25"/>
        </w:numPr>
        <w:ind w:left="720" w:hanging="360"/>
        <w:rPr>
          <w:rFonts w:ascii="Cambria" w:eastAsia="Cambria" w:cs="Cambria" w:hAnsi="Cambria"/>
        </w:rPr>
      </w:pPr>
      <w:r>
        <w:rPr>
          <w:rFonts w:ascii="Cambria" w:eastAsia="Cambria" w:cs="Cambria" w:hAnsi="Cambria"/>
          <w:rtl/>
        </w:rPr>
        <w:t xml:space="preserve">Used FastAPI’s </w:t>
      </w:r>
      <w:r>
        <w:rPr>
          <w:rFonts w:ascii="Cambria" w:eastAsia="Cambria" w:cs="Cambria" w:hAnsi="Cambria"/>
          <w:color w:val="188038"/>
          <w:rtl/>
        </w:rPr>
        <w:t>Jinja2Templates</w:t>
      </w:r>
      <w:r>
        <w:rPr>
          <w:rFonts w:ascii="Cambria" w:eastAsia="Cambria" w:cs="Cambria" w:hAnsi="Cambria"/>
          <w:rtl/>
        </w:rPr>
        <w:t xml:space="preserve"> for template rendering:</w:t>
      </w:r>
    </w:p>
    <w:p>
      <w:pPr>
        <w:rPr>
          <w:rFonts w:ascii="Cambria" w:eastAsia="Cambria" w:cs="Cambria" w:hAnsi="Cambria"/>
        </w:rPr>
      </w:pPr>
    </w:p>
    <w:p>
      <w:pPr>
        <w:rPr>
          <w:rFonts w:ascii="Cambria" w:eastAsia="Cambria" w:cs="Cambria" w:hAnsi="Cambria"/>
        </w:rPr>
      </w:pPr>
    </w:p>
    <w:p>
      <w:pPr>
        <w:rPr>
          <w:rFonts w:ascii="Cambria" w:eastAsia="Cambria" w:cs="Cambria" w:hAnsi="Cambria"/>
        </w:rPr>
      </w:pPr>
      <w:r>
        <w:rPr>
          <w:rFonts w:ascii="Cambria" w:eastAsia="Cambria" w:cs="Cambria" w:hAnsi="Cambria"/>
          <w:rtl/>
        </w:rPr>
        <w:t xml:space="preserve">               from fastapi.templating import Jinja2Templates</w:t>
      </w:r>
    </w:p>
    <w:p>
      <w:pPr>
        <w:rPr>
          <w:rFonts w:ascii="Cambria" w:eastAsia="Cambria" w:cs="Cambria" w:hAnsi="Cambria"/>
        </w:rPr>
      </w:pPr>
      <w:r>
        <w:rPr>
          <w:rFonts w:ascii="Cambria" w:eastAsia="Cambria" w:cs="Cambria" w:hAnsi="Cambria"/>
          <w:rtl/>
        </w:rPr>
        <w:t xml:space="preserve">               BASE_DIR = os.path.dirname(os.path.abspath(__file__))</w:t>
      </w:r>
    </w:p>
    <w:p>
      <w:pPr>
        <w:rPr>
          <w:rFonts w:ascii="Cambria" w:eastAsia="Cambria" w:cs="Cambria" w:hAnsi="Cambria"/>
        </w:rPr>
      </w:pPr>
      <w:r>
        <w:rPr>
          <w:rFonts w:ascii="Cambria" w:eastAsia="Cambria" w:cs="Cambria" w:hAnsi="Cambria"/>
          <w:rtl/>
        </w:rPr>
        <w:t xml:space="preserve">               TEMPLATE_DIR = os.path.join(BASE_DIR, "templates")</w:t>
      </w:r>
    </w:p>
    <w:p>
      <w:pPr>
        <w:rPr>
          <w:rFonts w:ascii="Cambria" w:eastAsia="Cambria" w:cs="Cambria" w:hAnsi="Cambria"/>
        </w:rPr>
      </w:pPr>
      <w:r>
        <w:rPr>
          <w:rFonts w:ascii="Cambria" w:eastAsia="Cambria" w:cs="Cambria" w:hAnsi="Cambria"/>
          <w:rtl/>
        </w:rPr>
        <w:t xml:space="preserve">               templates = Jinja2Templates(directory=TEMPLATE_DIR)</w:t>
      </w:r>
    </w:p>
    <w:p>
      <w:pPr>
        <w:rPr>
          <w:rFonts w:ascii="Cambria" w:eastAsia="Cambria" w:cs="Cambria" w:hAnsi="Cambria"/>
        </w:rPr>
      </w:pPr>
    </w:p>
    <w:p>
      <w:pPr>
        <w:numPr>
          <w:ilvl w:val="0"/>
          <w:numId w:val="26"/>
        </w:numPr>
        <w:ind w:left="720" w:hanging="360"/>
        <w:rPr>
          <w:rFonts w:ascii="Cambria" w:eastAsia="Cambria" w:cs="Cambria" w:hAnsi="Cambria"/>
        </w:rPr>
      </w:pPr>
      <w:r>
        <w:rPr>
          <w:rFonts w:ascii="Cambria" w:eastAsia="Cambria" w:cs="Cambria" w:hAnsi="Cambria"/>
          <w:rtl/>
        </w:rPr>
        <w:t xml:space="preserve">Each route uses </w:t>
      </w:r>
      <w:r>
        <w:rPr>
          <w:rFonts w:ascii="Cambria" w:eastAsia="Cambria" w:cs="Cambria" w:hAnsi="Cambria"/>
          <w:color w:val="188038"/>
          <w:rtl/>
        </w:rPr>
        <w:t>TemplateResponse</w:t>
      </w:r>
      <w:r>
        <w:rPr>
          <w:rFonts w:ascii="Cambria" w:eastAsia="Cambria" w:cs="Cambria" w:hAnsi="Cambria"/>
          <w:rtl/>
        </w:rPr>
        <w:t xml:space="preserve"> to render the proper HTML with passed context:</w:t>
      </w:r>
    </w:p>
    <w:p>
      <w:pPr>
        <w:ind w:left="720" w:firstLine="0"/>
        <w:rPr>
          <w:rFonts w:ascii="Cambria" w:eastAsia="Cambria" w:cs="Cambria" w:hAnsi="Cambria"/>
        </w:rPr>
      </w:pPr>
      <w:r>
        <w:rPr>
          <w:rFonts w:ascii="Cambria" w:eastAsia="Cambria" w:cs="Cambria" w:hAnsi="Cambria"/>
        </w:rPr>
        <w:drawing>
          <wp:inline distT="114300" distB="114300" distL="114300" distR="114300">
            <wp:extent cx="3024188" cy="1627914"/>
            <wp:effectExtent l="0" t="0" r="0" b="0"/>
            <wp:docPr id="52" name="图片 52"/>
            <wp:cNvGraphicFramePr>
              <a:graphicFrameLocks noChangeAspect="0"/>
            </wp:cNvGraphicFramePr>
            <a:graphic>
              <a:graphicData uri="http://schemas.openxmlformats.org/drawingml/2006/picture">
                <pic:pic>
                  <pic:nvPicPr>
                    <pic:cNvPr id="54" name="图片 54"/>
                    <pic:cNvPicPr/>
                  </pic:nvPicPr>
                  <pic:blipFill>
                    <a:blip r:embed="rId18"/>
                    <a:stretch>
                      <a:fillRect/>
                    </a:stretch>
                  </pic:blipFill>
                  <pic:spPr>
                    <a:xfrm rot="0">
                      <a:off x="0" y="0"/>
                      <a:ext cx="3024188" cy="1627914"/>
                    </a:xfrm>
                    <a:prstGeom prst="rect"/>
                    <a:noFill/>
                    <a:ln w="12700" cmpd="sng" cap="flat">
                      <a:solidFill>
                        <a:srgbClr val="000000"/>
                      </a:solidFill>
                      <a:prstDash val="solid"/>
                      <a:round/>
                    </a:ln>
                  </pic:spPr>
                </pic:pic>
              </a:graphicData>
            </a:graphic>
          </wp:inline>
        </w:drawing>
      </w:r>
    </w:p>
    <w:p>
      <w:pPr>
        <w:numPr>
          <w:ilvl w:val="0"/>
          <w:numId w:val="27"/>
        </w:numPr>
        <w:ind w:left="1440" w:hanging="360"/>
        <w:rPr>
          <w:rFonts w:ascii="Cambria" w:eastAsia="Cambria" w:cs="Cambria" w:hAnsi="Cambria"/>
        </w:rPr>
      </w:pPr>
      <w:r>
        <w:rPr>
          <w:rFonts w:ascii="Cambria" w:eastAsia="Cambria" w:cs="Cambria" w:hAnsi="Cambria"/>
          <w:rtl/>
        </w:rPr>
        <w:t>This allows dynamic plan and nutrition tip display after form submission.</w:t>
      </w:r>
    </w:p>
    <w:p>
      <w:pPr>
        <w:pStyle w:val="3"/>
        <w:keepNext w:val="0"/>
        <w:keepLines w:val="0"/>
        <w:pageBreakBefore w:val="0"/>
        <w:spacing w:before="280"/>
        <w:rPr>
          <w:rFonts w:ascii="Cambria" w:eastAsia="Cambria" w:cs="Cambria" w:hAnsi="Cambria"/>
          <w:b/>
          <w:bCs/>
          <w:color w:val="000000"/>
          <w:sz w:val="22"/>
          <w:szCs w:val="22"/>
        </w:rPr>
      </w:pPr>
      <w:bookmarkStart w:id="21" w:name="_lerxnj1mc1wp"/>
      <w:bookmarkEnd w:id="21"/>
      <w:r>
        <w:rPr>
          <w:rFonts w:ascii="Cambria" w:eastAsia="Cambria" w:cs="Cambria" w:hAnsi="Cambria"/>
          <w:b/>
          <w:bCs/>
          <w:color w:val="000000"/>
          <w:sz w:val="22"/>
          <w:szCs w:val="22"/>
          <w:rtl/>
        </w:rPr>
        <w:t>Bind Backend Data to HTML Templates</w:t>
      </w:r>
    </w:p>
    <w:p>
      <w:pPr>
        <w:pStyle w:val="4"/>
        <w:keepNext w:val="0"/>
        <w:keepLines w:val="0"/>
        <w:pageBreakBefore w:val="0"/>
        <w:spacing w:before="240" w:after="40"/>
        <w:rPr>
          <w:rFonts w:ascii="Cambria" w:eastAsia="Cambria" w:cs="Cambria" w:hAnsi="Cambria"/>
          <w:b/>
          <w:bCs/>
          <w:color w:val="188038"/>
          <w:sz w:val="22"/>
          <w:szCs w:val="22"/>
        </w:rPr>
      </w:pPr>
      <w:bookmarkStart w:id="22" w:name="_ldqjbc144pgq"/>
      <w:bookmarkEnd w:id="22"/>
      <w:r>
        <w:rPr>
          <w:rFonts w:ascii="Cambria" w:eastAsia="Cambria" w:cs="Cambria" w:hAnsi="Cambria"/>
          <w:b/>
          <w:bCs/>
          <w:color w:val="000000"/>
          <w:sz w:val="22"/>
          <w:szCs w:val="22"/>
          <w:rtl/>
        </w:rPr>
        <w:t xml:space="preserve">➤ </w:t>
      </w:r>
      <w:r>
        <w:rPr>
          <w:rFonts w:ascii="Cambria" w:eastAsia="Cambria" w:cs="Cambria" w:hAnsi="Cambria"/>
          <w:b/>
          <w:bCs/>
          <w:color w:val="188038"/>
          <w:sz w:val="22"/>
          <w:szCs w:val="22"/>
          <w:rtl/>
        </w:rPr>
        <w:t>index.html</w:t>
      </w:r>
    </w:p>
    <w:p>
      <w:pPr>
        <w:numPr>
          <w:ilvl w:val="0"/>
          <w:numId w:val="28"/>
        </w:numPr>
        <w:spacing w:before="240" w:after="0" w:afterAutospacing="0"/>
        <w:ind w:left="720" w:hanging="360"/>
        <w:rPr>
          <w:rFonts w:ascii="Cambria" w:eastAsia="Cambria" w:cs="Cambria" w:hAnsi="Cambria"/>
        </w:rPr>
      </w:pPr>
      <w:r>
        <w:rPr>
          <w:rFonts w:ascii="Cambria" w:eastAsia="Cambria" w:cs="Cambria" w:hAnsi="Cambria"/>
          <w:rtl/>
        </w:rPr>
        <w:t xml:space="preserve">Form elements use </w:t>
      </w:r>
      <w:r>
        <w:rPr>
          <w:rFonts w:ascii="Cambria" w:eastAsia="Cambria" w:cs="Cambria" w:hAnsi="Cambria"/>
          <w:color w:val="188038"/>
          <w:rtl/>
        </w:rPr>
        <w:t>name="..."</w:t>
      </w:r>
      <w:r>
        <w:rPr>
          <w:rFonts w:ascii="Cambria" w:eastAsia="Cambria" w:cs="Cambria" w:hAnsi="Cambria"/>
          <w:rtl/>
        </w:rPr>
        <w:t xml:space="preserve"> to bind to backend </w:t>
      </w:r>
      <w:r>
        <w:rPr>
          <w:rFonts w:ascii="Cambria" w:eastAsia="Cambria" w:cs="Cambria" w:hAnsi="Cambria"/>
          <w:color w:val="188038"/>
          <w:rtl/>
        </w:rPr>
        <w:t>Form(...)</w:t>
      </w:r>
      <w:r>
        <w:rPr>
          <w:rFonts w:ascii="Cambria" w:eastAsia="Cambria" w:cs="Cambria" w:hAnsi="Cambria"/>
          <w:rtl/>
        </w:rPr>
        <w:t xml:space="preserve"> parameters.</w:t>
      </w:r>
    </w:p>
    <w:p>
      <w:pPr>
        <w:numPr>
          <w:ilvl w:val="0"/>
          <w:numId w:val="28"/>
        </w:numPr>
        <w:spacing w:before="0" w:beforeAutospacing="0" w:after="240"/>
        <w:ind w:left="720" w:hanging="360"/>
        <w:rPr>
          <w:rFonts w:ascii="Cambria" w:eastAsia="Cambria" w:cs="Cambria" w:hAnsi="Cambria"/>
        </w:rPr>
      </w:pPr>
      <w:r>
        <w:rPr>
          <w:rFonts w:ascii="Cambria" w:eastAsia="Cambria" w:cs="Cambria" w:hAnsi="Cambria"/>
          <w:rtl/>
        </w:rPr>
        <w:t xml:space="preserve">Submits data to </w:t>
      </w:r>
      <w:r>
        <w:rPr>
          <w:rFonts w:ascii="Cambria" w:eastAsia="Cambria" w:cs="Cambria" w:hAnsi="Cambria"/>
          <w:color w:val="188038"/>
          <w:rtl/>
        </w:rPr>
        <w:t>/generate-workout</w:t>
      </w:r>
      <w:r>
        <w:rPr>
          <w:rFonts w:ascii="Cambria" w:eastAsia="Cambria" w:cs="Cambria" w:hAnsi="Cambria"/>
          <w:rtl/>
        </w:rPr>
        <w:t>.</w:t>
      </w:r>
    </w:p>
    <w:p>
      <w:pPr>
        <w:pStyle w:val="4"/>
        <w:keepNext w:val="0"/>
        <w:keepLines w:val="0"/>
        <w:pageBreakBefore w:val="0"/>
        <w:spacing w:before="240" w:after="40"/>
        <w:rPr>
          <w:rFonts w:ascii="Cambria" w:eastAsia="Cambria" w:cs="Cambria" w:hAnsi="Cambria"/>
          <w:b/>
          <w:bCs/>
          <w:color w:val="188038"/>
          <w:sz w:val="22"/>
          <w:szCs w:val="22"/>
        </w:rPr>
      </w:pPr>
      <w:bookmarkStart w:id="23" w:name="_6kq8sq8xqtf0"/>
      <w:bookmarkEnd w:id="23"/>
      <w:r>
        <w:rPr>
          <w:rFonts w:ascii="Cambria" w:eastAsia="Cambria" w:cs="Cambria" w:hAnsi="Cambria"/>
          <w:b/>
          <w:bCs/>
          <w:color w:val="000000"/>
          <w:sz w:val="22"/>
          <w:szCs w:val="22"/>
          <w:rtl/>
        </w:rPr>
        <w:t xml:space="preserve">➤ </w:t>
      </w:r>
      <w:r>
        <w:rPr>
          <w:rFonts w:ascii="Cambria" w:eastAsia="Cambria" w:cs="Cambria" w:hAnsi="Cambria"/>
          <w:b/>
          <w:bCs/>
          <w:color w:val="188038"/>
          <w:sz w:val="22"/>
          <w:szCs w:val="22"/>
          <w:rtl/>
        </w:rPr>
        <w:t>result.html</w:t>
      </w:r>
    </w:p>
    <w:p>
      <w:pPr>
        <w:numPr>
          <w:ilvl w:val="0"/>
          <w:numId w:val="29"/>
        </w:numPr>
        <w:spacing w:before="240" w:after="0" w:afterAutospacing="0"/>
        <w:ind w:left="720" w:hanging="360"/>
        <w:rPr>
          <w:rFonts w:ascii="Cambria" w:eastAsia="Cambria" w:cs="Cambria" w:hAnsi="Cambria"/>
        </w:rPr>
      </w:pPr>
      <w:r>
        <w:rPr>
          <w:rFonts w:ascii="Cambria" w:eastAsia="Cambria" w:cs="Cambria" w:hAnsi="Cambria"/>
          <w:rtl/>
        </w:rPr>
        <w:t>Uses:</w:t>
      </w:r>
    </w:p>
    <w:p>
      <w:pPr>
        <w:numPr>
          <w:ilvl w:val="1"/>
          <w:numId w:val="29"/>
        </w:numPr>
        <w:spacing w:before="0" w:beforeAutospacing="0" w:after="0" w:afterAutospacing="0"/>
        <w:ind w:left="1440" w:hanging="360"/>
        <w:rPr>
          <w:rFonts w:ascii="Cambria" w:eastAsia="Cambria" w:cs="Cambria" w:hAnsi="Cambria"/>
        </w:rPr>
      </w:pPr>
      <w:r>
        <w:rPr>
          <w:rFonts w:ascii="Cambria" w:eastAsia="Cambria" w:cs="Cambria" w:hAnsi="Cambria"/>
          <w:color w:val="188038"/>
          <w:rtl/>
        </w:rPr>
        <w:t>{{ username }}</w:t>
      </w:r>
      <w:r>
        <w:rPr>
          <w:rFonts w:ascii="Cambria" w:eastAsia="Cambria" w:cs="Cambria" w:hAnsi="Cambria"/>
          <w:rtl/>
        </w:rPr>
        <w:t xml:space="preserve">, </w:t>
      </w:r>
      <w:r>
        <w:rPr>
          <w:rFonts w:ascii="Cambria" w:eastAsia="Cambria" w:cs="Cambria" w:hAnsi="Cambria"/>
          <w:color w:val="188038"/>
          <w:rtl/>
        </w:rPr>
        <w:t>{{ goal }}</w:t>
      </w:r>
      <w:r>
        <w:rPr>
          <w:rFonts w:ascii="Cambria" w:eastAsia="Cambria" w:cs="Cambria" w:hAnsi="Cambria"/>
          <w:rtl/>
        </w:rPr>
        <w:t xml:space="preserve">, </w:t>
      </w:r>
      <w:r>
        <w:rPr>
          <w:rFonts w:ascii="Cambria" w:eastAsia="Cambria" w:cs="Cambria" w:hAnsi="Cambria"/>
          <w:color w:val="188038"/>
          <w:rtl/>
        </w:rPr>
        <w:t>{{ intensity }}</w:t>
      </w:r>
      <w:r>
        <w:rPr>
          <w:rFonts w:ascii="Cambria" w:eastAsia="Cambria" w:cs="Cambria" w:hAnsi="Cambria"/>
          <w:rtl/>
        </w:rPr>
        <w:t>, etc. to show user data.</w:t>
      </w:r>
    </w:p>
    <w:p>
      <w:pPr>
        <w:numPr>
          <w:ilvl w:val="1"/>
          <w:numId w:val="29"/>
        </w:numPr>
        <w:spacing w:before="0" w:beforeAutospacing="0" w:after="0" w:afterAutospacing="0"/>
        <w:ind w:left="1440" w:hanging="360"/>
        <w:rPr>
          <w:rFonts w:ascii="Cambria" w:eastAsia="Cambria" w:cs="Cambria" w:hAnsi="Cambria"/>
        </w:rPr>
      </w:pPr>
      <w:r>
        <w:rPr>
          <w:rFonts w:ascii="Cambria" w:eastAsia="Cambria" w:cs="Cambria" w:hAnsi="Cambria"/>
          <w:color w:val="188038"/>
          <w:rtl/>
        </w:rPr>
        <w:t>{{ workout_plan }}</w:t>
      </w:r>
      <w:r>
        <w:rPr>
          <w:rFonts w:ascii="Cambria" w:eastAsia="Cambria" w:cs="Cambria" w:hAnsi="Cambria"/>
          <w:rtl/>
        </w:rPr>
        <w:t xml:space="preserve"> and </w:t>
      </w:r>
      <w:r>
        <w:rPr>
          <w:rFonts w:ascii="Cambria" w:eastAsia="Cambria" w:cs="Cambria" w:hAnsi="Cambria"/>
          <w:color w:val="188038"/>
          <w:rtl/>
        </w:rPr>
        <w:t>{{ nutrition_tip }}</w:t>
      </w:r>
      <w:r>
        <w:rPr>
          <w:rFonts w:ascii="Cambria" w:eastAsia="Cambria" w:cs="Cambria" w:hAnsi="Cambria"/>
          <w:rtl/>
        </w:rPr>
        <w:t xml:space="preserve"> to show AI-generated results.</w:t>
      </w:r>
    </w:p>
    <w:p>
      <w:pPr>
        <w:numPr>
          <w:ilvl w:val="0"/>
          <w:numId w:val="29"/>
        </w:numPr>
        <w:spacing w:before="0" w:beforeAutospacing="0" w:after="240"/>
        <w:ind w:left="720" w:hanging="360"/>
        <w:rPr>
          <w:rFonts w:ascii="Cambria" w:eastAsia="Cambria" w:cs="Cambria" w:hAnsi="Cambria"/>
        </w:rPr>
      </w:pPr>
      <w:r>
        <w:rPr>
          <w:rFonts w:ascii="Cambria" w:eastAsia="Cambria" w:cs="Cambria" w:hAnsi="Cambria"/>
          <w:rtl/>
        </w:rPr>
        <w:t xml:space="preserve">Includes a feedback form submitted via POST to </w:t>
      </w:r>
      <w:r>
        <w:rPr>
          <w:rFonts w:ascii="Cambria" w:eastAsia="Cambria" w:cs="Cambria" w:hAnsi="Cambria"/>
          <w:color w:val="188038"/>
          <w:rtl/>
        </w:rPr>
        <w:t>/submit-feedback</w:t>
      </w:r>
      <w:r>
        <w:rPr>
          <w:rFonts w:ascii="Cambria" w:eastAsia="Cambria" w:cs="Cambria" w:hAnsi="Cambria"/>
          <w:rtl/>
        </w:rPr>
        <w:t>.</w:t>
      </w:r>
    </w:p>
    <w:p>
      <w:pPr>
        <w:pStyle w:val="4"/>
        <w:keepNext w:val="0"/>
        <w:keepLines w:val="0"/>
        <w:pageBreakBefore w:val="0"/>
        <w:spacing w:before="240" w:after="40"/>
        <w:rPr>
          <w:rFonts w:ascii="Cambria" w:eastAsia="Cambria" w:cs="Cambria" w:hAnsi="Cambria"/>
          <w:b/>
          <w:bCs/>
          <w:color w:val="188038"/>
          <w:sz w:val="22"/>
          <w:szCs w:val="22"/>
        </w:rPr>
      </w:pPr>
      <w:bookmarkStart w:id="24" w:name="_c3353cuf433r"/>
      <w:bookmarkEnd w:id="24"/>
      <w:r>
        <w:rPr>
          <w:rFonts w:ascii="Cambria" w:eastAsia="Cambria" w:cs="Cambria" w:hAnsi="Cambria"/>
          <w:b/>
          <w:bCs/>
          <w:color w:val="000000"/>
          <w:sz w:val="22"/>
          <w:szCs w:val="22"/>
          <w:rtl/>
        </w:rPr>
        <w:t xml:space="preserve">➤ </w:t>
      </w:r>
      <w:r>
        <w:rPr>
          <w:rFonts w:ascii="Cambria" w:eastAsia="Cambria" w:cs="Cambria" w:hAnsi="Cambria"/>
          <w:b/>
          <w:bCs/>
          <w:color w:val="188038"/>
          <w:sz w:val="22"/>
          <w:szCs w:val="22"/>
          <w:rtl/>
        </w:rPr>
        <w:t>all_users.html</w:t>
      </w:r>
    </w:p>
    <w:p>
      <w:pPr>
        <w:numPr>
          <w:ilvl w:val="0"/>
          <w:numId w:val="30"/>
        </w:numPr>
        <w:spacing w:before="240" w:after="240"/>
        <w:ind w:left="720" w:hanging="360"/>
        <w:rPr>
          <w:rFonts w:ascii="Cambria" w:eastAsia="Cambria" w:cs="Cambria" w:hAnsi="Cambria"/>
        </w:rPr>
      </w:pPr>
      <w:r>
        <w:rPr>
          <w:rFonts w:ascii="Cambria" w:eastAsia="Cambria" w:cs="Cambria" w:hAnsi="Cambria"/>
          <w:rtl/>
        </w:rPr>
        <w:t>Loops over all user records using:</w:t>
      </w:r>
      <w:r>
        <w:drawing>
          <wp:anchor distT="114300" distB="114300" distL="114300" distR="114300" simplePos="0" relativeHeight="2" behindDoc="1" locked="0" layoutInCell="1" hidden="0" allowOverlap="1">
            <wp:simplePos x="0" y="0"/>
            <wp:positionH relativeFrom="column">
              <wp:posOffset>266700</wp:posOffset>
            </wp:positionH>
            <wp:positionV relativeFrom="paragraph">
              <wp:posOffset>381000</wp:posOffset>
            </wp:positionV>
            <wp:extent cx="3503279" cy="1660321"/>
            <wp:effectExtent l="0" t="0" r="0" b="0"/>
            <wp:wrapNone/>
            <wp:docPr id="55" name="图片 55"/>
            <wp:cNvGraphicFramePr>
              <a:graphicFrameLocks noChangeAspect="0"/>
            </wp:cNvGraphicFramePr>
            <a:graphic>
              <a:graphicData uri="http://schemas.openxmlformats.org/drawingml/2006/picture">
                <pic:pic>
                  <pic:nvPicPr>
                    <pic:cNvPr id="57" name="图片 57"/>
                    <pic:cNvPicPr/>
                  </pic:nvPicPr>
                  <pic:blipFill>
                    <a:blip r:embed="rId19"/>
                    <a:stretch>
                      <a:fillRect/>
                    </a:stretch>
                  </pic:blipFill>
                  <pic:spPr>
                    <a:xfrm rot="0">
                      <a:off x="0" y="0"/>
                      <a:ext cx="3503279" cy="1660321"/>
                    </a:xfrm>
                    <a:prstGeom prst="rect"/>
                    <a:noFill/>
                    <a:ln w="12700" cmpd="sng" cap="flat">
                      <a:solidFill>
                        <a:srgbClr val="000000"/>
                      </a:solidFill>
                      <a:prstDash val="solid"/>
                      <a:round/>
                    </a:ln>
                  </pic:spPr>
                </pic:pic>
              </a:graphicData>
            </a:graphic>
          </wp:anchor>
        </w:drawing>
      </w:r>
    </w:p>
    <w:p>
      <w:pPr>
        <w:spacing w:before="240" w:after="240"/>
        <w:ind w:left="720" w:firstLine="0"/>
        <w:rPr>
          <w:rFonts w:ascii="Cambria" w:eastAsia="Cambria" w:cs="Cambria" w:hAnsi="Cambria"/>
        </w:rPr>
      </w:pPr>
    </w:p>
    <w:p>
      <w:pPr>
        <w:rPr>
          <w:rFonts w:ascii="Cambria" w:eastAsia="Cambria" w:cs="Cambria" w:hAnsi="Cambria"/>
        </w:rPr>
      </w:pPr>
    </w:p>
    <w:p>
      <w:pPr>
        <w:rPr>
          <w:rFonts w:ascii="Cambria" w:eastAsia="Cambria" w:cs="Cambria" w:hAnsi="Cambria"/>
        </w:rPr>
      </w:pPr>
    </w:p>
    <w:p>
      <w:pPr>
        <w:rPr>
          <w:rFonts w:ascii="Cambria" w:eastAsia="Cambria" w:cs="Cambria" w:hAnsi="Cambria"/>
          <w:b/>
          <w:bCs/>
        </w:rPr>
      </w:pPr>
    </w:p>
    <w:p>
      <w:pPr>
        <w:spacing w:before="240" w:after="240"/>
        <w:rPr>
          <w:rFonts w:ascii="Cambria" w:eastAsia="Cambria" w:cs="Cambria" w:hAnsi="Cambria"/>
        </w:rPr>
      </w:pPr>
    </w:p>
    <w:p>
      <w:pPr>
        <w:spacing w:before="240" w:after="240"/>
        <w:ind w:left="0" w:firstLine="0"/>
        <w:rPr>
          <w:rFonts w:ascii="Cambria" w:eastAsia="Cambria" w:cs="Cambria" w:hAnsi="Cambria"/>
        </w:rPr>
      </w:pPr>
    </w:p>
    <w:p>
      <w:pPr>
        <w:spacing w:before="240" w:after="240"/>
        <w:ind w:left="0" w:firstLine="0"/>
        <w:rPr>
          <w:rFonts w:ascii="Cambria" w:eastAsia="Cambria" w:cs="Cambria" w:hAnsi="Cambria"/>
        </w:rPr>
      </w:pPr>
    </w:p>
    <w:p>
      <w:pPr>
        <w:pStyle w:val="3"/>
        <w:keepNext w:val="0"/>
        <w:keepLines w:val="0"/>
        <w:pageBreakBefore w:val="0"/>
        <w:widowControl w:val="0"/>
        <w:spacing w:before="280" w:line="240" w:lineRule="auto"/>
        <w:rPr>
          <w:rFonts w:ascii="Cambria" w:eastAsia="Cambria" w:cs="Cambria" w:hAnsi="Cambria"/>
          <w:b/>
          <w:bCs/>
          <w:color w:val="000000"/>
          <w:sz w:val="24"/>
          <w:szCs w:val="24"/>
        </w:rPr>
      </w:pPr>
      <w:bookmarkStart w:id="25" w:name="_mjvixaa2y48k"/>
      <w:bookmarkEnd w:id="25"/>
      <w:r>
        <w:rPr>
          <w:rFonts w:ascii="Cambria" w:eastAsia="Cambria" w:cs="Cambria" w:hAnsi="Cambria"/>
          <w:b/>
          <w:bCs/>
          <w:color w:val="000000"/>
          <w:sz w:val="24"/>
          <w:szCs w:val="24"/>
          <w:rtl/>
        </w:rPr>
        <w:t>Milestone 5. Deployment</w:t>
      </w:r>
    </w:p>
    <w:p>
      <w:pPr>
        <w:rPr>
          <w:rFonts w:ascii="Cambria" w:eastAsia="Cambria" w:cs="Cambria" w:hAnsi="Cambria"/>
        </w:rPr>
      </w:pPr>
      <w:r>
        <w:rPr>
          <w:rFonts w:ascii="Cambria" w:eastAsia="Cambria" w:cs="Cambria" w:hAnsi="Cambria"/>
          <w:rtl/>
        </w:rPr>
        <w:t xml:space="preserve">Now, the focus is on deploying the </w:t>
      </w:r>
      <w:r>
        <w:rPr>
          <w:rFonts w:ascii="Cambria" w:eastAsia="Cambria" w:cs="Cambria" w:hAnsi="Cambria"/>
          <w:b/>
          <w:bCs/>
          <w:rtl/>
        </w:rPr>
        <w:t>FitBuddy</w:t>
      </w:r>
      <w:r>
        <w:rPr>
          <w:rFonts w:ascii="Cambria" w:eastAsia="Cambria" w:cs="Cambria" w:hAnsi="Cambria"/>
          <w:rtl/>
        </w:rPr>
        <w:t xml:space="preserve"> application on a local system using </w:t>
      </w:r>
      <w:r>
        <w:rPr>
          <w:rFonts w:ascii="Cambria" w:eastAsia="Cambria" w:cs="Cambria" w:hAnsi="Cambria"/>
          <w:b/>
          <w:bCs/>
          <w:rtl/>
        </w:rPr>
        <w:t>FastAPI</w:t>
      </w:r>
      <w:r>
        <w:rPr>
          <w:rFonts w:ascii="Cambria" w:eastAsia="Cambria" w:cs="Cambria" w:hAnsi="Cambria"/>
          <w:rtl/>
        </w:rPr>
        <w:t xml:space="preserve"> and </w:t>
      </w:r>
      <w:r>
        <w:rPr>
          <w:rFonts w:ascii="Cambria" w:eastAsia="Cambria" w:cs="Cambria" w:hAnsi="Cambria"/>
          <w:b/>
          <w:bCs/>
          <w:rtl/>
        </w:rPr>
        <w:t>Uvicorn</w:t>
      </w:r>
      <w:r>
        <w:rPr>
          <w:rFonts w:ascii="Cambria" w:eastAsia="Cambria" w:cs="Cambria" w:hAnsi="Cambria"/>
          <w:rtl/>
        </w:rPr>
        <w:t xml:space="preserve">. The app uses </w:t>
      </w:r>
      <w:r>
        <w:rPr>
          <w:rFonts w:ascii="Cambria" w:eastAsia="Cambria" w:cs="Cambria" w:hAnsi="Cambria"/>
          <w:b/>
          <w:bCs/>
          <w:rtl/>
        </w:rPr>
        <w:t>HTML templates rendered with Jinja2</w:t>
      </w:r>
      <w:r>
        <w:rPr>
          <w:rFonts w:ascii="Cambria" w:eastAsia="Cambria" w:cs="Cambria" w:hAnsi="Cambria"/>
          <w:rtl/>
        </w:rPr>
        <w:t xml:space="preserve">, alongside AI services powered by </w:t>
      </w:r>
      <w:r>
        <w:rPr>
          <w:rFonts w:ascii="Cambria" w:eastAsia="Cambria" w:cs="Cambria" w:hAnsi="Cambria"/>
          <w:b/>
          <w:bCs/>
          <w:rtl/>
        </w:rPr>
        <w:t>Gemini</w:t>
      </w:r>
      <w:r>
        <w:rPr>
          <w:rFonts w:ascii="Cambria" w:eastAsia="Cambria" w:cs="Cambria" w:hAnsi="Cambria"/>
          <w:rtl/>
        </w:rPr>
        <w:t>. This milestone ensures all environment dependencies are correctly installed, and the app runs smoothly on a local server, preparing it for future deployment on cloud platforms.</w:t>
      </w:r>
    </w:p>
    <w:p>
      <w:pPr>
        <w:rPr>
          <w:rFonts w:ascii="Cambria" w:eastAsia="Cambria" w:cs="Cambria" w:hAnsi="Cambria"/>
          <w:b/>
          <w:bCs/>
        </w:rPr>
      </w:pPr>
    </w:p>
    <w:p>
      <w:pPr>
        <w:rPr>
          <w:rFonts w:ascii="Cambria" w:eastAsia="Cambria" w:cs="Cambria" w:hAnsi="Cambria"/>
          <w:b/>
          <w:bCs/>
          <w:sz w:val="24"/>
          <w:szCs w:val="24"/>
        </w:rPr>
      </w:pPr>
      <w:r>
        <w:rPr>
          <w:rFonts w:ascii="Cambria" w:eastAsia="Cambria" w:cs="Cambria" w:hAnsi="Cambria"/>
          <w:b/>
          <w:bCs/>
          <w:sz w:val="24"/>
          <w:szCs w:val="24"/>
          <w:rtl/>
        </w:rPr>
        <w:t>Activity 5.1: Preparing the Application for Local Deployment</w:t>
      </w:r>
    </w:p>
    <w:p>
      <w:pPr>
        <w:rPr>
          <w:rFonts w:ascii="Cambria" w:eastAsia="Cambria" w:cs="Cambria" w:hAnsi="Cambria"/>
          <w:b/>
          <w:bCs/>
        </w:rPr>
      </w:pPr>
    </w:p>
    <w:p>
      <w:pPr>
        <w:rPr>
          <w:rFonts w:ascii="Cambria" w:eastAsia="Cambria" w:cs="Cambria" w:hAnsi="Cambria"/>
          <w:b/>
          <w:bCs/>
        </w:rPr>
      </w:pPr>
      <w:r>
        <w:rPr>
          <w:rFonts w:ascii="Cambria" w:eastAsia="Cambria" w:cs="Cambria" w:hAnsi="Cambria"/>
          <w:b/>
          <w:bCs/>
          <w:rtl/>
        </w:rPr>
        <w:t xml:space="preserve"> Set up a virtual environment </w:t>
      </w:r>
    </w:p>
    <w:p>
      <w:pPr>
        <w:numPr>
          <w:ilvl w:val="0"/>
          <w:numId w:val="31"/>
        </w:numPr>
        <w:ind w:left="720" w:hanging="360"/>
        <w:rPr>
          <w:rFonts w:ascii="Cambria" w:eastAsia="Cambria" w:cs="Cambria" w:hAnsi="Cambria"/>
        </w:rPr>
      </w:pPr>
      <w:r>
        <w:rPr>
          <w:rFonts w:ascii="Cambria" w:eastAsia="Cambria" w:cs="Cambria" w:hAnsi="Cambria"/>
          <w:rtl/>
        </w:rPr>
        <w:t>Create a virtual environment to manage dependencies and isolate the FitBuddy project from other environments.</w:t>
      </w:r>
    </w:p>
    <w:p>
      <w:pPr>
        <w:numPr>
          <w:ilvl w:val="0"/>
          <w:numId w:val="31"/>
        </w:numPr>
        <w:ind w:left="720" w:hanging="360"/>
        <w:rPr>
          <w:rFonts w:ascii="Cambria" w:eastAsia="Cambria" w:cs="Cambria" w:hAnsi="Cambria"/>
        </w:rPr>
      </w:pPr>
      <w:r>
        <w:rPr>
          <w:rFonts w:ascii="Cambria" w:eastAsia="Cambria" w:cs="Cambria" w:hAnsi="Cambria"/>
          <w:rtl/>
        </w:rPr>
        <w:t xml:space="preserve">Activate the environment and install all necessary dependencies listed in the </w:t>
      </w:r>
      <w:r>
        <w:rPr>
          <w:rFonts w:ascii="Cambria" w:eastAsia="Cambria" w:cs="Cambria" w:hAnsi="Cambria"/>
          <w:color w:val="188038"/>
          <w:rtl/>
        </w:rPr>
        <w:t>requirements.txt</w:t>
      </w:r>
      <w:r>
        <w:rPr>
          <w:rFonts w:ascii="Cambria" w:eastAsia="Cambria" w:cs="Cambria" w:hAnsi="Cambria"/>
          <w:rtl/>
        </w:rPr>
        <w:t xml:space="preserve"> file, including FastAPI, Uvicorn, SQLAlchemy, and Google Generative AI SDK.</w:t>
      </w:r>
    </w:p>
    <w:p>
      <w:pPr>
        <w:ind w:left="720" w:firstLine="0"/>
        <w:rPr>
          <w:rFonts w:ascii="Cambria" w:eastAsia="Cambria" w:cs="Cambria" w:hAnsi="Cambria"/>
        </w:rPr>
      </w:pPr>
      <w:r>
        <w:rPr>
          <w:rFonts w:ascii="Cambria" w:eastAsia="Cambria" w:cs="Cambria" w:hAnsi="Cambria"/>
          <w:rtl/>
        </w:rPr>
        <w:t>python -m venv venv</w:t>
      </w:r>
    </w:p>
    <w:p>
      <w:pPr>
        <w:ind w:left="720" w:firstLine="0"/>
        <w:rPr>
          <w:rFonts w:ascii="Cambria" w:eastAsia="Cambria" w:cs="Cambria" w:hAnsi="Cambria"/>
        </w:rPr>
      </w:pPr>
      <w:r>
        <w:rPr>
          <w:rFonts w:ascii="Cambria" w:eastAsia="Cambria" w:cs="Cambria" w:hAnsi="Cambria"/>
          <w:rtl/>
        </w:rPr>
        <w:t>source venv/bin/activate  # On Windows: venv\Scripts\activate</w:t>
      </w:r>
    </w:p>
    <w:p>
      <w:pPr>
        <w:ind w:left="720" w:firstLine="0"/>
        <w:rPr>
          <w:rFonts w:ascii="Cambria" w:eastAsia="Cambria" w:cs="Cambria" w:hAnsi="Cambria"/>
        </w:rPr>
      </w:pPr>
      <w:r>
        <w:rPr>
          <w:rFonts w:ascii="Cambria" w:eastAsia="Cambria" w:cs="Cambria" w:hAnsi="Cambria"/>
          <w:rtl/>
        </w:rPr>
        <w:t>pip install -r requirements.txt</w:t>
      </w:r>
    </w:p>
    <w:p>
      <w:pPr>
        <w:rPr>
          <w:rFonts w:ascii="Cambria" w:eastAsia="Cambria" w:cs="Cambria" w:hAnsi="Cambria"/>
          <w:b/>
          <w:bCs/>
        </w:rPr>
      </w:pPr>
    </w:p>
    <w:p>
      <w:pPr>
        <w:rPr>
          <w:rFonts w:ascii="Cambria" w:eastAsia="Cambria" w:cs="Cambria" w:hAnsi="Cambria"/>
          <w:b/>
          <w:bCs/>
        </w:rPr>
      </w:pPr>
      <w:r>
        <w:rPr>
          <w:rFonts w:ascii="Cambria" w:eastAsia="Cambria" w:cs="Cambria" w:hAnsi="Cambria"/>
          <w:b/>
          <w:bCs/>
          <w:rtl/>
        </w:rPr>
        <w:t>Configure environment variables</w:t>
      </w:r>
    </w:p>
    <w:p>
      <w:pPr>
        <w:numPr>
          <w:ilvl w:val="0"/>
          <w:numId w:val="1"/>
        </w:numPr>
        <w:ind w:left="720" w:hanging="360"/>
        <w:rPr>
          <w:rFonts w:ascii="Cambria" w:eastAsia="Cambria" w:cs="Cambria" w:hAnsi="Cambria"/>
        </w:rPr>
      </w:pPr>
      <w:r>
        <w:rPr>
          <w:rFonts w:ascii="Cambria" w:eastAsia="Cambria" w:cs="Cambria" w:hAnsi="Cambria"/>
          <w:rtl/>
        </w:rPr>
        <w:t>Use environment variables to store sensitive data such as the Gemini API Key.</w:t>
      </w:r>
    </w:p>
    <w:p>
      <w:pPr>
        <w:numPr>
          <w:ilvl w:val="0"/>
          <w:numId w:val="1"/>
        </w:numPr>
        <w:ind w:left="720" w:hanging="360"/>
        <w:rPr>
          <w:rFonts w:ascii="Cambria" w:eastAsia="Cambria" w:cs="Cambria" w:hAnsi="Cambria"/>
        </w:rPr>
      </w:pPr>
      <w:r>
        <w:rPr>
          <w:rFonts w:ascii="Cambria" w:eastAsia="Cambria" w:cs="Cambria" w:hAnsi="Cambria"/>
          <w:rtl/>
        </w:rPr>
        <w:t xml:space="preserve">These variables can be set directly in the terminal or added to a </w:t>
      </w:r>
      <w:r>
        <w:rPr>
          <w:rFonts w:ascii="Cambria" w:eastAsia="Cambria" w:cs="Cambria" w:hAnsi="Cambria"/>
          <w:color w:val="188038"/>
          <w:rtl/>
        </w:rPr>
        <w:t>.env</w:t>
      </w:r>
      <w:r>
        <w:rPr>
          <w:rFonts w:ascii="Cambria" w:eastAsia="Cambria" w:cs="Cambria" w:hAnsi="Cambria"/>
          <w:rtl/>
        </w:rPr>
        <w:t xml:space="preserve"> file which is loaded into the application using </w:t>
      </w:r>
      <w:r>
        <w:rPr>
          <w:rFonts w:ascii="Cambria" w:eastAsia="Cambria" w:cs="Cambria" w:hAnsi="Cambria"/>
          <w:color w:val="188038"/>
          <w:rtl/>
        </w:rPr>
        <w:t>python-dotenv</w:t>
      </w:r>
      <w:r>
        <w:rPr>
          <w:rFonts w:ascii="Cambria" w:eastAsia="Cambria" w:cs="Cambria" w:hAnsi="Cambria"/>
          <w:rtl/>
        </w:rPr>
        <w:t>.</w:t>
      </w:r>
    </w:p>
    <w:p>
      <w:pPr>
        <w:rPr>
          <w:rFonts w:ascii="Cambria" w:eastAsia="Cambria" w:cs="Cambria" w:hAnsi="Cambria"/>
        </w:rPr>
      </w:pPr>
      <w:r>
        <w:rPr>
          <w:rFonts w:ascii="Cambria" w:eastAsia="Cambria" w:cs="Cambria" w:hAnsi="Cambria"/>
          <w:rtl/>
        </w:rPr>
        <w:t xml:space="preserve">                GOOGLE_API_KEY=your_gemini_api_key_here</w:t>
      </w:r>
    </w:p>
    <w:p>
      <w:pPr>
        <w:pStyle w:val="3"/>
        <w:keepNext w:val="0"/>
        <w:keepLines w:val="0"/>
        <w:pageBreakBefore w:val="0"/>
        <w:spacing w:before="280"/>
        <w:rPr>
          <w:rFonts w:ascii="Cambria" w:eastAsia="Cambria" w:cs="Cambria" w:hAnsi="Cambria"/>
          <w:b/>
          <w:bCs/>
          <w:color w:val="000000"/>
          <w:sz w:val="22"/>
          <w:szCs w:val="22"/>
        </w:rPr>
      </w:pPr>
      <w:bookmarkStart w:id="26" w:name="_xdr2euyu3vlp"/>
      <w:bookmarkEnd w:id="26"/>
      <w:r>
        <w:rPr>
          <w:rFonts w:ascii="Cambria" w:eastAsia="Cambria" w:cs="Cambria" w:hAnsi="Cambria"/>
          <w:b/>
          <w:bCs/>
          <w:color w:val="000000"/>
          <w:sz w:val="22"/>
          <w:szCs w:val="22"/>
          <w:rtl/>
        </w:rPr>
        <w:t>Frontend-Backend Rendering via Jinja2</w:t>
      </w:r>
    </w:p>
    <w:p>
      <w:pPr>
        <w:spacing w:before="240" w:after="240"/>
        <w:rPr>
          <w:rFonts w:ascii="Cambria" w:eastAsia="Cambria" w:cs="Cambria" w:hAnsi="Cambria"/>
        </w:rPr>
      </w:pPr>
      <w:r>
        <w:rPr>
          <w:rFonts w:ascii="Cambria" w:eastAsia="Cambria" w:cs="Cambria" w:hAnsi="Cambria"/>
          <w:rtl/>
        </w:rPr>
        <w:t xml:space="preserve">All user interactions are facilitated via </w:t>
      </w:r>
      <w:r>
        <w:rPr>
          <w:rFonts w:ascii="Cambria" w:eastAsia="Cambria" w:cs="Cambria" w:hAnsi="Cambria"/>
          <w:b/>
          <w:bCs/>
          <w:rtl/>
        </w:rPr>
        <w:t>Jinja2</w:t>
      </w:r>
      <w:r>
        <w:rPr>
          <w:rFonts w:ascii="Cambria" w:eastAsia="Cambria" w:cs="Cambria" w:hAnsi="Cambria"/>
          <w:rtl/>
        </w:rPr>
        <w:t>-rendered templates:</w:t>
      </w:r>
    </w:p>
    <w:p>
      <w:pPr>
        <w:numPr>
          <w:ilvl w:val="0"/>
          <w:numId w:val="32"/>
        </w:numPr>
        <w:spacing w:before="240" w:after="0" w:afterAutospacing="0"/>
        <w:ind w:left="720" w:hanging="360"/>
        <w:rPr>
          <w:rFonts w:ascii="Cambria" w:eastAsia="Cambria" w:cs="Cambria" w:hAnsi="Cambria"/>
        </w:rPr>
      </w:pPr>
      <w:r>
        <w:rPr>
          <w:rFonts w:ascii="Cambria" w:eastAsia="Cambria" w:cs="Cambria" w:hAnsi="Cambria"/>
          <w:rtl/>
        </w:rPr>
        <w:t>index.html: Collects user inputs</w:t>
      </w:r>
    </w:p>
    <w:p>
      <w:pPr>
        <w:numPr>
          <w:ilvl w:val="0"/>
          <w:numId w:val="32"/>
        </w:numPr>
        <w:spacing w:before="0" w:beforeAutospacing="0" w:after="0" w:afterAutospacing="0"/>
        <w:ind w:left="720" w:hanging="360"/>
        <w:rPr>
          <w:rFonts w:ascii="Cambria" w:eastAsia="Cambria" w:cs="Cambria" w:hAnsi="Cambria"/>
        </w:rPr>
      </w:pPr>
      <w:r>
        <w:rPr>
          <w:rFonts w:ascii="Cambria" w:eastAsia="Cambria" w:cs="Cambria" w:hAnsi="Cambria"/>
          <w:rtl/>
        </w:rPr>
        <w:t>result.html: Displays the generated AI plan</w:t>
      </w:r>
    </w:p>
    <w:p>
      <w:pPr>
        <w:numPr>
          <w:ilvl w:val="0"/>
          <w:numId w:val="32"/>
        </w:numPr>
        <w:spacing w:before="0" w:beforeAutospacing="0" w:after="240"/>
        <w:ind w:left="720" w:hanging="360"/>
        <w:rPr>
          <w:rFonts w:ascii="Cambria" w:eastAsia="Cambria" w:cs="Cambria" w:hAnsi="Cambria"/>
        </w:rPr>
      </w:pPr>
      <w:r>
        <w:rPr>
          <w:rFonts w:ascii="Cambria" w:eastAsia="Cambria" w:cs="Cambria" w:hAnsi="Cambria"/>
          <w:rtl/>
        </w:rPr>
        <w:t>all_users.html: Lists all user records for admin view</w:t>
      </w:r>
    </w:p>
    <w:p>
      <w:pPr>
        <w:pStyle w:val="4"/>
        <w:keepNext w:val="0"/>
        <w:keepLines w:val="0"/>
        <w:pageBreakBefore w:val="0"/>
        <w:widowControl w:val="0"/>
        <w:spacing w:before="240" w:after="40" w:line="240" w:lineRule="auto"/>
        <w:rPr>
          <w:rFonts w:ascii="Cambria" w:eastAsia="Cambria" w:cs="Cambria" w:hAnsi="Cambria"/>
          <w:b/>
          <w:bCs/>
        </w:rPr>
      </w:pPr>
      <w:bookmarkStart w:id="27" w:name="_n6u79px7ggr9"/>
      <w:bookmarkEnd w:id="27"/>
      <w:r>
        <w:rPr>
          <w:rFonts w:ascii="Cambria" w:eastAsia="Cambria" w:cs="Cambria" w:hAnsi="Cambria"/>
          <w:b/>
          <w:bCs/>
          <w:color w:val="000000"/>
          <w:rtl/>
        </w:rPr>
        <w:t>Activity 5.2: Testing and Verifying Local Deployment</w:t>
      </w:r>
    </w:p>
    <w:p>
      <w:pPr>
        <w:widowControl w:val="0"/>
        <w:spacing w:before="240" w:after="240" w:line="240" w:lineRule="auto"/>
        <w:rPr>
          <w:rFonts w:ascii="Cambria" w:eastAsia="Cambria" w:cs="Cambria" w:hAnsi="Cambria"/>
          <w:b/>
          <w:bCs/>
        </w:rPr>
      </w:pPr>
      <w:r>
        <w:rPr>
          <w:rFonts w:ascii="Cambria" w:eastAsia="Cambria" w:cs="Cambria" w:hAnsi="Cambria"/>
          <w:b/>
          <w:bCs/>
          <w:rtl/>
        </w:rPr>
        <w:t>Access the Application Locally</w:t>
      </w:r>
    </w:p>
    <w:p>
      <w:pPr>
        <w:rPr>
          <w:rFonts w:ascii="Cambria" w:eastAsia="Cambria" w:cs="Cambria" w:hAnsi="Cambria"/>
        </w:rPr>
      </w:pPr>
      <w:r>
        <w:rPr>
          <w:rFonts w:ascii="Cambria" w:eastAsia="Cambria" w:cs="Cambria" w:hAnsi="Cambria"/>
          <w:rtl/>
        </w:rPr>
        <w:t>The FastAPI development server must be started using the command (</w:t>
      </w:r>
      <w:r>
        <w:rPr>
          <w:rFonts w:ascii="Cambria" w:eastAsia="Cambria" w:cs="Cambria" w:hAnsi="Cambria"/>
          <w:b/>
          <w:bCs/>
          <w:rtl/>
        </w:rPr>
        <w:t>uvicorn main:app —reload</w:t>
      </w:r>
      <w:r>
        <w:rPr>
          <w:rFonts w:ascii="Cambria" w:eastAsia="Cambria" w:cs="Cambria" w:hAnsi="Cambria"/>
          <w:rtl/>
        </w:rPr>
        <w:t>).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t>
      </w:r>
    </w:p>
    <w:p>
      <w:pPr>
        <w:rPr>
          <w:rFonts w:ascii="Cambria" w:eastAsia="Cambria" w:cs="Cambria" w:hAnsi="Cambria"/>
        </w:rPr>
      </w:pPr>
    </w:p>
    <w:p>
      <w:pPr>
        <w:rPr>
          <w:rFonts w:ascii="Cambria" w:eastAsia="Cambria" w:cs="Cambria" w:hAnsi="Cambria"/>
          <w:b/>
          <w:bCs/>
        </w:rPr>
      </w:pPr>
      <w:r>
        <w:rPr>
          <w:rFonts w:ascii="Cambria" w:eastAsia="Cambria" w:cs="Cambria" w:hAnsi="Cambria"/>
          <w:b/>
          <w:bCs/>
          <w:rtl/>
        </w:rPr>
        <w:t>Exploring Website’s web pages:</w:t>
      </w:r>
    </w:p>
    <w:p>
      <w:pPr>
        <w:rPr>
          <w:rFonts w:ascii="Cambria" w:eastAsia="Cambria" w:cs="Cambria" w:hAnsi="Cambria"/>
          <w:b/>
          <w:bCs/>
        </w:rPr>
      </w:pPr>
    </w:p>
    <w:p>
      <w:pPr>
        <w:rPr>
          <w:rFonts w:ascii="Cambria" w:eastAsia="Cambria" w:cs="Cambria" w:hAnsi="Cambria"/>
          <w:b/>
          <w:bCs/>
        </w:rPr>
      </w:pPr>
      <w:r>
        <w:rPr>
          <w:rFonts w:ascii="Cambria" w:eastAsia="Cambria" w:cs="Cambria" w:hAnsi="Cambria"/>
          <w:b/>
          <w:bCs/>
          <w:rtl/>
        </w:rPr>
        <w:t>Home page:</w:t>
      </w:r>
    </w:p>
    <w:p>
      <w:pPr>
        <w:rPr>
          <w:rFonts w:ascii="Cambria" w:eastAsia="Cambria" w:cs="Cambria" w:hAnsi="Cambria"/>
          <w:b/>
          <w:bCs/>
        </w:rPr>
      </w:pPr>
      <w:r>
        <w:rPr>
          <w:rFonts w:ascii="Cambria" w:eastAsia="Cambria" w:cs="Cambria" w:hAnsi="Cambria"/>
          <w:b/>
          <w:bCs/>
        </w:rPr>
        <w:drawing>
          <wp:inline distT="114300" distB="114300" distL="114300" distR="114300">
            <wp:extent cx="5943600" cy="2692400"/>
            <wp:effectExtent l="0" t="0" r="0" b="0"/>
            <wp:docPr id="58" name="图片 58"/>
            <wp:cNvGraphicFramePr>
              <a:graphicFrameLocks noChangeAspect="0"/>
            </wp:cNvGraphicFramePr>
            <a:graphic>
              <a:graphicData uri="http://schemas.openxmlformats.org/drawingml/2006/picture">
                <pic:pic>
                  <pic:nvPicPr>
                    <pic:cNvPr id="60" name="图片 60"/>
                    <pic:cNvPicPr/>
                  </pic:nvPicPr>
                  <pic:blipFill>
                    <a:blip r:embed="rId20"/>
                    <a:stretch>
                      <a:fillRect/>
                    </a:stretch>
                  </pic:blipFill>
                  <pic:spPr>
                    <a:xfrm rot="0">
                      <a:off x="0" y="0"/>
                      <a:ext cx="5943600" cy="2692400"/>
                    </a:xfrm>
                    <a:prstGeom prst="rect"/>
                    <a:noFill/>
                    <a:ln w="12700" cmpd="sng" cap="flat">
                      <a:solidFill>
                        <a:srgbClr val="000000"/>
                      </a:solidFill>
                      <a:prstDash val="solid"/>
                      <a:round/>
                    </a:ln>
                  </pic:spPr>
                </pic:pic>
              </a:graphicData>
            </a:graphic>
          </wp:inline>
        </w:drawing>
      </w:r>
    </w:p>
    <w:p>
      <w:pPr>
        <w:spacing w:line="276" w:lineRule="auto"/>
        <w:rPr>
          <w:rFonts w:ascii="Cambria" w:eastAsia="Cambria" w:cs="Cambria" w:hAnsi="Cambria"/>
        </w:rPr>
      </w:pPr>
    </w:p>
    <w:p>
      <w:pPr>
        <w:spacing w:line="276" w:lineRule="auto"/>
        <w:rPr>
          <w:rFonts w:ascii="Cambria" w:eastAsia="Cambria" w:cs="Cambria" w:hAnsi="Cambria"/>
        </w:rPr>
      </w:pPr>
      <w:r>
        <w:rPr>
          <w:rFonts w:ascii="Cambria" w:eastAsia="Cambria" w:cs="Cambria" w:hAnsi="Cambria"/>
          <w:b/>
          <w:bCs/>
          <w:rtl/>
        </w:rPr>
        <w:t>Description:</w:t>
      </w:r>
      <w:r>
        <w:rPr>
          <w:rFonts w:ascii="Cambria" w:eastAsia="Cambria" w:cs="Cambria" w:hAnsi="Cambria"/>
          <w:rtl/>
        </w:rPr>
        <w:t xml:space="preserve"> The homepage of </w:t>
      </w:r>
      <w:r>
        <w:rPr>
          <w:rFonts w:ascii="Cambria" w:eastAsia="Cambria" w:cs="Cambria" w:hAnsi="Cambria"/>
          <w:b/>
          <w:bCs/>
          <w:rtl/>
        </w:rPr>
        <w:t>FitBuddy – AI Workout Generator</w:t>
      </w:r>
      <w:r>
        <w:rPr>
          <w:rFonts w:ascii="Cambria" w:eastAsia="Cambria" w:cs="Cambria" w:hAnsi="Cambria"/>
          <w:rtl/>
        </w:rPr>
        <w:t xml:space="preserve"> features a clean and engaging user interface designed to provide a seamless experience for users seeking personalized fitness plans. The form prominently displayed in the center allows users to enter essential information including:</w:t>
      </w:r>
    </w:p>
    <w:p>
      <w:pPr>
        <w:numPr>
          <w:ilvl w:val="0"/>
          <w:numId w:val="33"/>
        </w:numPr>
        <w:spacing w:before="240" w:after="0" w:afterAutospacing="0" w:line="276" w:lineRule="auto"/>
        <w:ind w:left="720" w:hanging="360"/>
        <w:rPr>
          <w:rFonts w:ascii="Cambria" w:eastAsia="Cambria" w:cs="Cambria" w:hAnsi="Cambria"/>
        </w:rPr>
      </w:pPr>
      <w:r>
        <w:rPr>
          <w:rFonts w:ascii="Cambria" w:eastAsia="Cambria" w:cs="Cambria" w:hAnsi="Cambria"/>
          <w:b/>
          <w:bCs/>
          <w:rtl/>
        </w:rPr>
        <w:t>Name</w:t>
      </w:r>
    </w:p>
    <w:p>
      <w:pPr>
        <w:numPr>
          <w:ilvl w:val="0"/>
          <w:numId w:val="33"/>
        </w:numPr>
        <w:spacing w:before="0" w:beforeAutospacing="0" w:after="0" w:afterAutospacing="0" w:line="276" w:lineRule="auto"/>
        <w:ind w:left="720" w:hanging="360"/>
        <w:rPr>
          <w:rFonts w:ascii="Cambria" w:eastAsia="Cambria" w:cs="Cambria" w:hAnsi="Cambria"/>
        </w:rPr>
      </w:pPr>
      <w:r>
        <w:rPr>
          <w:rFonts w:ascii="Cambria" w:eastAsia="Cambria" w:cs="Cambria" w:hAnsi="Cambria"/>
          <w:b/>
          <w:bCs/>
          <w:rtl/>
        </w:rPr>
        <w:t>User ID</w:t>
      </w:r>
    </w:p>
    <w:p>
      <w:pPr>
        <w:numPr>
          <w:ilvl w:val="0"/>
          <w:numId w:val="33"/>
        </w:numPr>
        <w:spacing w:before="0" w:beforeAutospacing="0" w:after="0" w:afterAutospacing="0" w:line="276" w:lineRule="auto"/>
        <w:ind w:left="720" w:hanging="360"/>
        <w:rPr>
          <w:rFonts w:ascii="Cambria" w:eastAsia="Cambria" w:cs="Cambria" w:hAnsi="Cambria"/>
        </w:rPr>
      </w:pPr>
      <w:r>
        <w:rPr>
          <w:rFonts w:ascii="Cambria" w:eastAsia="Cambria" w:cs="Cambria" w:hAnsi="Cambria"/>
          <w:b/>
          <w:bCs/>
          <w:rtl/>
        </w:rPr>
        <w:t>Age</w:t>
      </w:r>
    </w:p>
    <w:p>
      <w:pPr>
        <w:numPr>
          <w:ilvl w:val="0"/>
          <w:numId w:val="33"/>
        </w:numPr>
        <w:spacing w:before="0" w:beforeAutospacing="0" w:after="0" w:afterAutospacing="0" w:line="276" w:lineRule="auto"/>
        <w:ind w:left="720" w:hanging="360"/>
        <w:rPr>
          <w:rFonts w:ascii="Cambria" w:eastAsia="Cambria" w:cs="Cambria" w:hAnsi="Cambria"/>
        </w:rPr>
      </w:pPr>
      <w:r>
        <w:rPr>
          <w:rFonts w:ascii="Cambria" w:eastAsia="Cambria" w:cs="Cambria" w:hAnsi="Cambria"/>
          <w:b/>
          <w:bCs/>
          <w:rtl/>
        </w:rPr>
        <w:t>Weight (kg)</w:t>
      </w:r>
    </w:p>
    <w:p>
      <w:pPr>
        <w:numPr>
          <w:ilvl w:val="0"/>
          <w:numId w:val="33"/>
        </w:numPr>
        <w:spacing w:before="0" w:beforeAutospacing="0" w:after="0" w:afterAutospacing="0" w:line="276" w:lineRule="auto"/>
        <w:ind w:left="720" w:hanging="360"/>
        <w:rPr>
          <w:rFonts w:ascii="Cambria" w:eastAsia="Cambria" w:cs="Cambria" w:hAnsi="Cambria"/>
        </w:rPr>
      </w:pPr>
      <w:r>
        <w:rPr>
          <w:rFonts w:ascii="Cambria" w:eastAsia="Cambria" w:cs="Cambria" w:hAnsi="Cambria"/>
          <w:b/>
          <w:bCs/>
          <w:rtl/>
        </w:rPr>
        <w:t>Fitness Goal</w:t>
      </w:r>
      <w:r>
        <w:rPr>
          <w:rFonts w:ascii="Cambria" w:eastAsia="Cambria" w:cs="Cambria" w:hAnsi="Cambria"/>
          <w:rtl/>
        </w:rPr>
        <w:t xml:space="preserve"> (e.g., weight loss, flexibility)</w:t>
      </w:r>
    </w:p>
    <w:p>
      <w:pPr>
        <w:numPr>
          <w:ilvl w:val="0"/>
          <w:numId w:val="33"/>
        </w:numPr>
        <w:spacing w:before="0" w:beforeAutospacing="0" w:after="240" w:line="276" w:lineRule="auto"/>
        <w:ind w:left="720" w:hanging="360"/>
        <w:rPr>
          <w:rFonts w:ascii="Cambria" w:eastAsia="Cambria" w:cs="Cambria" w:hAnsi="Cambria"/>
        </w:rPr>
      </w:pPr>
      <w:r>
        <w:rPr>
          <w:rFonts w:ascii="Cambria" w:eastAsia="Cambria" w:cs="Cambria" w:hAnsi="Cambria"/>
          <w:b/>
          <w:bCs/>
          <w:rtl/>
        </w:rPr>
        <w:t>Workout Intensity</w:t>
      </w:r>
      <w:r>
        <w:rPr>
          <w:rFonts w:ascii="Cambria" w:eastAsia="Cambria" w:cs="Cambria" w:hAnsi="Cambria"/>
          <w:rtl/>
        </w:rPr>
        <w:t xml:space="preserve"> (Low, Medium, High)</w:t>
        <w:br/>
      </w:r>
    </w:p>
    <w:p>
      <w:pPr>
        <w:spacing w:before="240" w:after="240" w:line="276" w:lineRule="auto"/>
        <w:ind w:left="0" w:firstLine="0"/>
        <w:rPr>
          <w:rFonts w:ascii="Cambria" w:eastAsia="Cambria" w:cs="Cambria" w:hAnsi="Cambria"/>
        </w:rPr>
      </w:pPr>
      <w:r>
        <w:rPr>
          <w:rFonts w:ascii="Cambria" w:eastAsia="Cambria" w:cs="Cambria" w:hAnsi="Cambria"/>
          <w:rtl/>
        </w:rPr>
        <w:t xml:space="preserve">Once users submit this data, they can click the </w:t>
      </w:r>
      <w:r>
        <w:rPr>
          <w:rFonts w:ascii="Cambria" w:eastAsia="Cambria" w:cs="Cambria" w:hAnsi="Cambria"/>
          <w:b/>
          <w:bCs/>
          <w:rtl/>
        </w:rPr>
        <w:t>"Generate Plan"</w:t>
      </w:r>
      <w:r>
        <w:rPr>
          <w:rFonts w:ascii="Cambria" w:eastAsia="Cambria" w:cs="Cambria" w:hAnsi="Cambria"/>
          <w:rtl/>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pPr>
        <w:spacing w:before="240" w:after="240" w:line="276" w:lineRule="auto"/>
        <w:rPr>
          <w:rFonts w:ascii="Cambria" w:eastAsia="Cambria" w:cs="Cambria" w:hAnsi="Cambria"/>
          <w:b/>
          <w:bCs/>
        </w:rPr>
      </w:pPr>
      <w:r>
        <w:rPr>
          <w:rFonts w:ascii="Cambria" w:eastAsia="Cambria" w:cs="Cambria" w:hAnsi="Cambria"/>
          <w:rtl/>
        </w:rPr>
        <w:t>This intuitive design ensures users of all experience levels can quickly get started with minimal effort.</w:t>
      </w:r>
    </w:p>
    <w:p>
      <w:pPr>
        <w:spacing w:before="240" w:after="240" w:line="276" w:lineRule="auto"/>
        <w:rPr>
          <w:rFonts w:ascii="Cambria" w:eastAsia="Cambria" w:cs="Cambria" w:hAnsi="Cambria"/>
          <w:b/>
          <w:bCs/>
        </w:rPr>
      </w:pPr>
      <w:r>
        <w:rPr>
          <w:rFonts w:ascii="Cambria" w:eastAsia="Cambria" w:cs="Cambria" w:hAnsi="Cambria"/>
          <w:b/>
          <w:bCs/>
          <w:rtl/>
        </w:rPr>
        <w:t>Personalized workout generation page:</w:t>
      </w:r>
    </w:p>
    <w:p>
      <w:pPr>
        <w:spacing w:before="240" w:after="240" w:line="276" w:lineRule="auto"/>
        <w:rPr>
          <w:rFonts w:ascii="Cambria" w:eastAsia="Cambria" w:cs="Cambria" w:hAnsi="Cambria"/>
          <w:b/>
          <w:bCs/>
        </w:rPr>
      </w:pPr>
      <w:r>
        <w:rPr>
          <w:rFonts w:ascii="Cambria" w:eastAsia="Cambria" w:cs="Cambria" w:hAnsi="Cambria"/>
          <w:b/>
          <w:bCs/>
          <w:rtl/>
        </w:rPr>
        <w:t>User Information:</w:t>
      </w:r>
    </w:p>
    <w:p>
      <w:pPr>
        <w:spacing w:before="240" w:after="240" w:line="276" w:lineRule="auto"/>
        <w:rPr>
          <w:rFonts w:ascii="Cambria" w:eastAsia="Cambria" w:cs="Cambria" w:hAnsi="Cambria"/>
        </w:rPr>
      </w:pPr>
      <w:r>
        <w:rPr>
          <w:rFonts w:ascii="Cambria" w:eastAsia="Cambria" w:cs="Cambria" w:hAnsi="Cambria"/>
        </w:rPr>
        <w:drawing>
          <wp:inline distT="114300" distB="114300" distL="114300" distR="114300">
            <wp:extent cx="5943600" cy="2273300"/>
            <wp:effectExtent l="0" t="0" r="0" b="0"/>
            <wp:docPr id="61" name="图片 61"/>
            <wp:cNvGraphicFramePr>
              <a:graphicFrameLocks noChangeAspect="0"/>
            </wp:cNvGraphicFramePr>
            <a:graphic>
              <a:graphicData uri="http://schemas.openxmlformats.org/drawingml/2006/picture">
                <pic:pic>
                  <pic:nvPicPr>
                    <pic:cNvPr id="63" name="图片 63"/>
                    <pic:cNvPicPr/>
                  </pic:nvPicPr>
                  <pic:blipFill>
                    <a:blip r:embed="rId21"/>
                    <a:stretch>
                      <a:fillRect/>
                    </a:stretch>
                  </pic:blipFill>
                  <pic:spPr>
                    <a:xfrm rot="0">
                      <a:off x="0" y="0"/>
                      <a:ext cx="5943600" cy="22733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b/>
          <w:bCs/>
          <w:rtl/>
        </w:rPr>
        <w:t>Description:</w:t>
      </w:r>
      <w:r>
        <w:rPr>
          <w:rFonts w:ascii="Cambria" w:eastAsia="Cambria" w:cs="Cambria" w:hAnsi="Cambria"/>
          <w:rtl/>
        </w:rPr>
        <w:t xml:space="preserve"> Once the user submits their details, the application navigates to a personalized workout plan page. This section displays a summary of the user’s input including their </w:t>
      </w:r>
      <w:r>
        <w:rPr>
          <w:rFonts w:ascii="Cambria" w:eastAsia="Cambria" w:cs="Cambria" w:hAnsi="Cambria"/>
          <w:b/>
          <w:bCs/>
          <w:rtl/>
        </w:rPr>
        <w:t>Name, User ID, Age, Weight, Fitness Goal</w:t>
      </w:r>
      <w:r>
        <w:rPr>
          <w:rFonts w:ascii="Cambria" w:eastAsia="Cambria" w:cs="Cambria" w:hAnsi="Cambria"/>
          <w:rtl/>
        </w:rPr>
        <w:t xml:space="preserve">, and </w:t>
      </w:r>
      <w:r>
        <w:rPr>
          <w:rFonts w:ascii="Cambria" w:eastAsia="Cambria" w:cs="Cambria" w:hAnsi="Cambria"/>
          <w:b/>
          <w:bCs/>
          <w:rtl/>
        </w:rPr>
        <w:t>Selected Intensity</w:t>
      </w:r>
      <w:r>
        <w:rPr>
          <w:rFonts w:ascii="Cambria" w:eastAsia="Cambria" w:cs="Cambria" w:hAnsi="Cambria"/>
          <w:rtl/>
        </w:rPr>
        <w:t>. This personalized display ensures users feel acknowledged and guides the AI engine to generate relevant workout recommendations tailored specifically to their fitness journey.</w:t>
      </w:r>
    </w:p>
    <w:p>
      <w:pPr>
        <w:spacing w:before="240" w:after="240" w:line="276" w:lineRule="auto"/>
        <w:rPr>
          <w:rFonts w:ascii="Cambria" w:eastAsia="Cambria" w:cs="Cambria" w:hAnsi="Cambria"/>
        </w:rPr>
      </w:pP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rPr>
      </w:pPr>
      <w:r>
        <w:rPr>
          <w:rFonts w:ascii="Cambria" w:eastAsia="Cambria" w:cs="Cambria" w:hAnsi="Cambria"/>
          <w:b/>
          <w:bCs/>
          <w:rtl/>
        </w:rPr>
        <w:t>Workout Plan:</w:t>
      </w:r>
    </w:p>
    <w:p>
      <w:pPr>
        <w:spacing w:before="240" w:after="240" w:line="276" w:lineRule="auto"/>
        <w:rPr>
          <w:rFonts w:ascii="Cambria" w:eastAsia="Cambria" w:cs="Cambria" w:hAnsi="Cambria"/>
        </w:rPr>
      </w:pPr>
      <w:r>
        <w:rPr>
          <w:rFonts w:ascii="Cambria" w:eastAsia="Cambria" w:cs="Cambria" w:hAnsi="Cambria"/>
        </w:rPr>
        <w:drawing>
          <wp:inline distT="114300" distB="114300" distL="114300" distR="114300">
            <wp:extent cx="5943600" cy="2692400"/>
            <wp:effectExtent l="0" t="0" r="0" b="0"/>
            <wp:docPr id="64" name="图片 64"/>
            <wp:cNvGraphicFramePr>
              <a:graphicFrameLocks noChangeAspect="0"/>
            </wp:cNvGraphicFramePr>
            <a:graphic>
              <a:graphicData uri="http://schemas.openxmlformats.org/drawingml/2006/picture">
                <pic:pic>
                  <pic:nvPicPr>
                    <pic:cNvPr id="66" name="图片 66"/>
                    <pic:cNvPicPr/>
                  </pic:nvPicPr>
                  <pic:blipFill>
                    <a:blip r:embed="rId22"/>
                    <a:stretch>
                      <a:fillRect/>
                    </a:stretch>
                  </pic:blipFill>
                  <pic:spPr>
                    <a:xfrm rot="0">
                      <a:off x="0" y="0"/>
                      <a:ext cx="5943600" cy="26924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rPr>
        <w:drawing>
          <wp:inline distT="114300" distB="114300" distL="114300" distR="114300">
            <wp:extent cx="5943600" cy="2692400"/>
            <wp:effectExtent l="0" t="0" r="0" b="0"/>
            <wp:docPr id="67" name="图片 67"/>
            <wp:cNvGraphicFramePr>
              <a:graphicFrameLocks noChangeAspect="0"/>
            </wp:cNvGraphicFramePr>
            <a:graphic>
              <a:graphicData uri="http://schemas.openxmlformats.org/drawingml/2006/picture">
                <pic:pic>
                  <pic:nvPicPr>
                    <pic:cNvPr id="69" name="图片 69"/>
                    <pic:cNvPicPr/>
                  </pic:nvPicPr>
                  <pic:blipFill>
                    <a:blip r:embed="rId23"/>
                    <a:stretch>
                      <a:fillRect/>
                    </a:stretch>
                  </pic:blipFill>
                  <pic:spPr>
                    <a:xfrm rot="0">
                      <a:off x="0" y="0"/>
                      <a:ext cx="5943600" cy="26924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rPr>
        <w:drawing>
          <wp:inline distT="114300" distB="114300" distL="114300" distR="114300">
            <wp:extent cx="5943600" cy="1879600"/>
            <wp:effectExtent l="0" t="0" r="0" b="0"/>
            <wp:docPr id="70" name="图片 70"/>
            <wp:cNvGraphicFramePr>
              <a:graphicFrameLocks noChangeAspect="0"/>
            </wp:cNvGraphicFramePr>
            <a:graphic>
              <a:graphicData uri="http://schemas.openxmlformats.org/drawingml/2006/picture">
                <pic:pic>
                  <pic:nvPicPr>
                    <pic:cNvPr id="72" name="图片 72"/>
                    <pic:cNvPicPr/>
                  </pic:nvPicPr>
                  <pic:blipFill>
                    <a:blip r:embed="rId24"/>
                    <a:stretch>
                      <a:fillRect/>
                    </a:stretch>
                  </pic:blipFill>
                  <pic:spPr>
                    <a:xfrm rot="0">
                      <a:off x="0" y="0"/>
                      <a:ext cx="5943600" cy="18796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b/>
          <w:bCs/>
          <w:rtl/>
        </w:rPr>
        <w:t xml:space="preserve">Description: </w:t>
      </w:r>
      <w:r>
        <w:rPr>
          <w:rFonts w:ascii="Cambria" w:eastAsia="Cambria" w:cs="Cambria" w:hAnsi="Cambria"/>
          <w:rtl/>
        </w:rPr>
        <w:t>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b/>
          <w:bCs/>
        </w:rPr>
      </w:pPr>
      <w:r>
        <w:rPr>
          <w:rFonts w:ascii="Cambria" w:eastAsia="Cambria" w:cs="Cambria" w:hAnsi="Cambria"/>
          <w:b/>
          <w:bCs/>
          <w:rtl/>
        </w:rPr>
        <w:t>Nutrition Tip:</w:t>
      </w:r>
    </w:p>
    <w:p>
      <w:pPr>
        <w:spacing w:before="240" w:after="240" w:line="276" w:lineRule="auto"/>
        <w:rPr>
          <w:rFonts w:ascii="Cambria" w:eastAsia="Cambria" w:cs="Cambria" w:hAnsi="Cambria"/>
        </w:rPr>
      </w:pPr>
      <w:r>
        <w:rPr>
          <w:rFonts w:ascii="Cambria" w:eastAsia="Cambria" w:cs="Cambria" w:hAnsi="Cambria"/>
        </w:rPr>
        <w:drawing>
          <wp:inline distT="114300" distB="114300" distL="114300" distR="114300">
            <wp:extent cx="5943600" cy="1066800"/>
            <wp:effectExtent l="0" t="0" r="0" b="0"/>
            <wp:docPr id="73" name="图片 73"/>
            <wp:cNvGraphicFramePr>
              <a:graphicFrameLocks noChangeAspect="0"/>
            </wp:cNvGraphicFramePr>
            <a:graphic>
              <a:graphicData uri="http://schemas.openxmlformats.org/drawingml/2006/picture">
                <pic:pic>
                  <pic:nvPicPr>
                    <pic:cNvPr id="75" name="图片 75"/>
                    <pic:cNvPicPr/>
                  </pic:nvPicPr>
                  <pic:blipFill>
                    <a:blip r:embed="rId25"/>
                    <a:stretch>
                      <a:fillRect/>
                    </a:stretch>
                  </pic:blipFill>
                  <pic:spPr>
                    <a:xfrm rot="0">
                      <a:off x="0" y="0"/>
                      <a:ext cx="5943600" cy="10668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b/>
          <w:bCs/>
          <w:rtl/>
        </w:rPr>
        <w:t>Description:</w:t>
      </w:r>
      <w:r>
        <w:rPr>
          <w:rFonts w:ascii="Cambria" w:eastAsia="Cambria" w:cs="Cambria" w:hAnsi="Cambria"/>
          <w:rtl/>
        </w:rPr>
        <w:t xml:space="preserve"> The </w:t>
      </w:r>
      <w:r>
        <w:rPr>
          <w:rFonts w:ascii="Cambria" w:eastAsia="Cambria" w:cs="Cambria" w:hAnsi="Cambria"/>
          <w:b/>
          <w:bCs/>
          <w:rtl/>
        </w:rPr>
        <w:t>Nutrition Tip</w:t>
      </w:r>
      <w:r>
        <w:rPr>
          <w:rFonts w:ascii="Cambria" w:eastAsia="Cambria" w:cs="Cambria" w:hAnsi="Cambria"/>
          <w:rtl/>
        </w:rPr>
        <w:t xml:space="preserve">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b/>
          <w:bCs/>
        </w:rPr>
      </w:pPr>
      <w:r>
        <w:rPr>
          <w:rFonts w:ascii="Cambria" w:eastAsia="Cambria" w:cs="Cambria" w:hAnsi="Cambria"/>
          <w:b/>
          <w:bCs/>
          <w:rtl/>
        </w:rPr>
        <w:t>Feedback Page:</w:t>
      </w:r>
    </w:p>
    <w:p>
      <w:pPr>
        <w:spacing w:before="240" w:after="240" w:line="276" w:lineRule="auto"/>
        <w:rPr>
          <w:rFonts w:ascii="Cambria" w:eastAsia="Cambria" w:cs="Cambria" w:hAnsi="Cambria"/>
          <w:b/>
          <w:bCs/>
        </w:rPr>
      </w:pPr>
      <w:r>
        <w:rPr>
          <w:rFonts w:ascii="Cambria" w:eastAsia="Cambria" w:cs="Cambria" w:hAnsi="Cambria"/>
          <w:b/>
          <w:bCs/>
        </w:rPr>
        <w:drawing>
          <wp:inline distT="114300" distB="114300" distL="114300" distR="114300">
            <wp:extent cx="5943600" cy="2286000"/>
            <wp:effectExtent l="0" t="0" r="0" b="0"/>
            <wp:docPr id="76" name="图片 76"/>
            <wp:cNvGraphicFramePr>
              <a:graphicFrameLocks noChangeAspect="0"/>
            </wp:cNvGraphicFramePr>
            <a:graphic>
              <a:graphicData uri="http://schemas.openxmlformats.org/drawingml/2006/picture">
                <pic:pic>
                  <pic:nvPicPr>
                    <pic:cNvPr id="78" name="图片 78"/>
                    <pic:cNvPicPr/>
                  </pic:nvPicPr>
                  <pic:blipFill>
                    <a:blip r:embed="rId26"/>
                    <a:stretch>
                      <a:fillRect/>
                    </a:stretch>
                  </pic:blipFill>
                  <pic:spPr>
                    <a:xfrm rot="0">
                      <a:off x="0" y="0"/>
                      <a:ext cx="5943600" cy="22860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b/>
          <w:bCs/>
          <w:rtl/>
        </w:rPr>
        <w:t xml:space="preserve">Description: </w:t>
      </w:r>
      <w:r>
        <w:rPr>
          <w:rFonts w:ascii="Cambria" w:eastAsia="Cambria" w:cs="Cambria" w:hAnsi="Cambria"/>
          <w:rtl/>
        </w:rPr>
        <w:t xml:space="preserve">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p>
    <w:p>
      <w:pPr>
        <w:spacing w:before="240" w:after="240" w:line="276" w:lineRule="auto"/>
        <w:rPr>
          <w:rFonts w:ascii="Cambria" w:eastAsia="Cambria" w:cs="Cambria" w:hAnsi="Cambria"/>
        </w:rPr>
      </w:pPr>
      <w:r>
        <w:rPr>
          <w:rFonts w:ascii="Cambria" w:eastAsia="Cambria" w:cs="Cambria" w:hAnsi="Cambria"/>
          <w:rtl/>
        </w:rPr>
        <w:t>Once the plan is updated it comes with a confirmation message .</w:t>
      </w:r>
      <w:r>
        <w:rPr>
          <w:rFonts w:ascii="Cambria" w:eastAsia="Cambria" w:cs="Cambria" w:hAnsi="Cambria"/>
        </w:rPr>
        <w:drawing>
          <wp:inline distT="114300" distB="114300" distL="114300" distR="114300">
            <wp:extent cx="5410200" cy="542925"/>
            <wp:effectExtent l="0" t="0" r="0" b="0"/>
            <wp:docPr id="79" name="图片 79"/>
            <wp:cNvGraphicFramePr>
              <a:graphicFrameLocks noChangeAspect="0"/>
            </wp:cNvGraphicFramePr>
            <a:graphic>
              <a:graphicData uri="http://schemas.openxmlformats.org/drawingml/2006/picture">
                <pic:pic>
                  <pic:nvPicPr>
                    <pic:cNvPr id="81" name="图片 81"/>
                    <pic:cNvPicPr/>
                  </pic:nvPicPr>
                  <pic:blipFill>
                    <a:blip r:embed="rId27"/>
                    <a:stretch>
                      <a:fillRect/>
                    </a:stretch>
                  </pic:blipFill>
                  <pic:spPr>
                    <a:xfrm rot="0">
                      <a:off x="0" y="0"/>
                      <a:ext cx="5410200" cy="542925"/>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p>
    <w:p>
      <w:pPr>
        <w:spacing w:before="240" w:after="240" w:line="276" w:lineRule="auto"/>
        <w:rPr>
          <w:rFonts w:ascii="Cambria" w:eastAsia="Cambria" w:cs="Cambria" w:hAnsi="Cambria"/>
        </w:rPr>
      </w:pPr>
    </w:p>
    <w:p>
      <w:pPr>
        <w:spacing w:before="240" w:after="240" w:line="276" w:lineRule="auto"/>
        <w:rPr>
          <w:rFonts w:ascii="Cambria" w:eastAsia="Cambria" w:cs="Cambria" w:hAnsi="Cambria"/>
        </w:rPr>
      </w:pPr>
    </w:p>
    <w:p>
      <w:pPr>
        <w:spacing w:before="240" w:after="240" w:line="276" w:lineRule="auto"/>
        <w:rPr>
          <w:rFonts w:ascii="Cambria" w:eastAsia="Cambria" w:cs="Cambria" w:hAnsi="Cambria"/>
        </w:rPr>
      </w:pPr>
    </w:p>
    <w:p>
      <w:pPr>
        <w:spacing w:before="240" w:after="240" w:line="276" w:lineRule="auto"/>
        <w:rPr>
          <w:rFonts w:ascii="Cambria" w:eastAsia="Cambria" w:cs="Cambria" w:hAnsi="Cambria"/>
        </w:rPr>
      </w:pPr>
    </w:p>
    <w:p>
      <w:pPr>
        <w:spacing w:before="240" w:after="240" w:line="276" w:lineRule="auto"/>
        <w:rPr>
          <w:rFonts w:ascii="Cambria" w:eastAsia="Cambria" w:cs="Cambria" w:hAnsi="Cambria"/>
        </w:rPr>
      </w:pPr>
    </w:p>
    <w:p>
      <w:pPr>
        <w:spacing w:before="240" w:after="240" w:line="276" w:lineRule="auto"/>
        <w:rPr>
          <w:rFonts w:ascii="Cambria" w:eastAsia="Cambria" w:cs="Cambria" w:hAnsi="Cambria"/>
        </w:rPr>
      </w:pPr>
    </w:p>
    <w:p>
      <w:pPr>
        <w:spacing w:before="240" w:after="240" w:line="276" w:lineRule="auto"/>
        <w:rPr>
          <w:rFonts w:ascii="Cambria" w:eastAsia="Cambria" w:cs="Cambria" w:hAnsi="Cambria"/>
          <w:b/>
          <w:bCs/>
        </w:rPr>
      </w:pPr>
      <w:r>
        <w:rPr>
          <w:rFonts w:ascii="Cambria" w:eastAsia="Cambria" w:cs="Cambria" w:hAnsi="Cambria"/>
          <w:b/>
          <w:bCs/>
          <w:rtl/>
        </w:rPr>
        <w:t>View all users page:</w:t>
      </w:r>
    </w:p>
    <w:p>
      <w:pPr>
        <w:spacing w:before="240" w:after="240" w:line="276" w:lineRule="auto"/>
        <w:rPr>
          <w:rFonts w:ascii="Cambria" w:eastAsia="Cambria" w:cs="Cambria" w:hAnsi="Cambria"/>
          <w:b/>
          <w:bCs/>
        </w:rPr>
      </w:pPr>
      <w:r>
        <w:rPr>
          <w:rFonts w:ascii="Cambria" w:eastAsia="Cambria" w:cs="Cambria" w:hAnsi="Cambria"/>
          <w:b/>
          <w:bCs/>
        </w:rPr>
        <w:drawing>
          <wp:inline distT="114300" distB="114300" distL="114300" distR="114300">
            <wp:extent cx="5943600" cy="2692400"/>
            <wp:effectExtent l="0" t="0" r="0" b="0"/>
            <wp:docPr id="82" name="图片 82"/>
            <wp:cNvGraphicFramePr>
              <a:graphicFrameLocks noChangeAspect="0"/>
            </wp:cNvGraphicFramePr>
            <a:graphic>
              <a:graphicData uri="http://schemas.openxmlformats.org/drawingml/2006/picture">
                <pic:pic>
                  <pic:nvPicPr>
                    <pic:cNvPr id="84" name="图片 84"/>
                    <pic:cNvPicPr/>
                  </pic:nvPicPr>
                  <pic:blipFill>
                    <a:blip r:embed="rId28"/>
                    <a:stretch>
                      <a:fillRect/>
                    </a:stretch>
                  </pic:blipFill>
                  <pic:spPr>
                    <a:xfrm rot="0">
                      <a:off x="0" y="0"/>
                      <a:ext cx="5943600" cy="2692400"/>
                    </a:xfrm>
                    <a:prstGeom prst="rect"/>
                    <a:noFill/>
                    <a:ln w="12700" cmpd="sng" cap="flat">
                      <a:solidFill>
                        <a:srgbClr val="000000"/>
                      </a:solidFill>
                      <a:prstDash val="solid"/>
                      <a:round/>
                    </a:ln>
                  </pic:spPr>
                </pic:pic>
              </a:graphicData>
            </a:graphic>
          </wp:inline>
        </w:drawing>
      </w:r>
    </w:p>
    <w:p>
      <w:pPr>
        <w:spacing w:before="240" w:after="240" w:line="276" w:lineRule="auto"/>
        <w:rPr>
          <w:rFonts w:ascii="Cambria" w:eastAsia="Cambria" w:cs="Cambria" w:hAnsi="Cambria"/>
        </w:rPr>
      </w:pPr>
      <w:r>
        <w:rPr>
          <w:rFonts w:ascii="Cambria" w:eastAsia="Cambria" w:cs="Cambria" w:hAnsi="Cambria"/>
          <w:b/>
          <w:bCs/>
          <w:rtl/>
        </w:rPr>
        <w:t xml:space="preserve">Description: </w:t>
      </w:r>
      <w:r>
        <w:rPr>
          <w:rFonts w:ascii="Cambria" w:eastAsia="Cambria" w:cs="Cambria" w:hAnsi="Cambria"/>
          <w:rtl/>
        </w:rPr>
        <w:t>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t>
      </w: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p>
    <w:p>
      <w:pPr>
        <w:spacing w:before="240" w:after="240" w:line="276" w:lineRule="auto"/>
        <w:rPr>
          <w:rFonts w:ascii="Cambria" w:eastAsia="Cambria" w:cs="Cambria" w:hAnsi="Cambria"/>
          <w:b/>
          <w:bCs/>
          <w:sz w:val="24"/>
          <w:szCs w:val="24"/>
        </w:rPr>
      </w:pPr>
      <w:r>
        <w:rPr>
          <w:rFonts w:ascii="Cambria" w:eastAsia="Cambria" w:cs="Cambria" w:hAnsi="Cambria"/>
          <w:b/>
          <w:bCs/>
          <w:sz w:val="24"/>
          <w:szCs w:val="24"/>
          <w:rtl/>
        </w:rPr>
        <w:t>Conclusion:</w:t>
      </w:r>
    </w:p>
    <w:p>
      <w:pPr>
        <w:spacing w:before="240" w:after="240" w:line="276" w:lineRule="auto"/>
        <w:rPr>
          <w:rFonts w:ascii="Cambria" w:eastAsia="Cambria" w:cs="Cambria" w:hAnsi="Cambria"/>
        </w:rPr>
      </w:pPr>
      <w:r>
        <w:rPr>
          <w:rFonts w:ascii="Cambria" w:eastAsia="Cambria" w:cs="Cambria" w:hAnsi="Cambria"/>
          <w:rtl/>
        </w:rPr>
        <w:t>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t>
      </w:r>
    </w:p>
    <w:p>
      <w:pPr>
        <w:spacing w:before="240" w:after="240" w:line="276" w:lineRule="auto"/>
        <w:rPr>
          <w:rFonts w:ascii="Cambria" w:eastAsia="Cambria" w:cs="Cambria" w:hAnsi="Cambria"/>
        </w:rPr>
      </w:pPr>
      <w:r>
        <w:rPr>
          <w:rFonts w:ascii="Cambria" w:eastAsia="Cambria" w:cs="Cambria" w:hAnsi="Cambria"/>
          <w:rtl/>
        </w:rPr>
        <w:t>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t>
      </w:r>
    </w:p>
    <w:p>
      <w:pPr>
        <w:spacing w:before="240" w:after="240" w:line="276" w:lineRule="auto"/>
        <w:rPr>
          <w:rFonts w:ascii="Cambria" w:eastAsia="Cambria" w:cs="Cambria" w:hAnsi="Cambria"/>
        </w:rPr>
      </w:pPr>
      <w:r>
        <w:rPr>
          <w:rFonts w:ascii="Cambria" w:eastAsia="Cambria" w:cs="Cambria" w:hAnsi="Cambria"/>
          <w:rtl/>
        </w:rPr>
        <w:t>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t>
      </w:r>
    </w:p>
    <w:p>
      <w:pPr>
        <w:spacing w:before="240" w:after="240" w:line="276" w:lineRule="auto"/>
        <w:rPr>
          <w:rFonts w:ascii="Cambria" w:eastAsia="Cambria" w:cs="Cambria" w:hAnsi="Cambria"/>
        </w:rPr>
      </w:pPr>
      <w:r>
        <w:rPr>
          <w:rFonts w:ascii="Cambria" w:eastAsia="Cambria" w:cs="Cambria" w:hAnsi="Cambria"/>
          <w:rtl/>
        </w:rPr>
        <w:t>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pPr>
        <w:spacing w:before="240" w:after="240" w:line="276" w:lineRule="auto"/>
        <w:rPr>
          <w:rFonts w:ascii="Cambria" w:eastAsia="Cambria" w:cs="Cambria" w:hAnsi="Cambria"/>
          <w:b/>
          <w:bCs/>
        </w:rPr>
      </w:pPr>
    </w:p>
    <w:p>
      <w:pPr>
        <w:spacing w:before="240" w:after="240" w:line="276" w:lineRule="auto"/>
        <w:rPr>
          <w:rFonts w:ascii="Cambria" w:eastAsia="Cambria" w:cs="Cambria" w:hAnsi="Cambria"/>
        </w:rPr>
      </w:pPr>
    </w:p>
    <w:p>
      <w:pPr>
        <w:spacing w:line="276" w:lineRule="auto"/>
        <w:rPr>
          <w:rFonts w:ascii="Cambria" w:eastAsia="Cambria" w:cs="Cambria" w:hAnsi="Cambria"/>
        </w:rPr>
      </w:pPr>
    </w:p>
    <w:sectPr>
      <w:headerReference w:type="default" r:id="rId2"/>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mbria">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line="276" w:lineRule="auto"/>
    </w:pPr>
    <w:r>
      <w:drawing>
        <wp:anchor distT="114300" distB="114300" distL="114300" distR="114300" simplePos="0" relativeHeight="64" behindDoc="0" locked="0" layoutInCell="1" hidden="0" allowOverlap="1">
          <wp:simplePos x="0" y="0"/>
          <wp:positionH relativeFrom="page">
            <wp:posOffset>5715000</wp:posOffset>
          </wp:positionH>
          <wp:positionV relativeFrom="page">
            <wp:posOffset>600075</wp:posOffset>
          </wp:positionV>
          <wp:extent cx="1076323" cy="300038"/>
          <wp:effectExtent l="0" t="0" r="0" b="0"/>
          <wp:wrapNone/>
          <wp:docPr id="1" name="图片 1"/>
          <wp:cNvGraphicFramePr>
            <a:graphicFrameLocks noChangeAspect="0"/>
          </wp:cNvGraphicFramePr>
          <a:graphic>
            <a:graphicData uri="http://schemas.openxmlformats.org/drawingml/2006/picture">
              <pic:pic>
                <pic:nvPicPr>
                  <pic:cNvPr id="3" name="图片 3"/>
                  <pic:cNvPicPr/>
                </pic:nvPicPr>
                <pic:blipFill>
                  <a:blip r:embed="rId1"/>
                  <a:stretch>
                    <a:fillRect/>
                  </a:stretch>
                </pic:blipFill>
                <pic:spPr>
                  <a:xfrm rot="0">
                    <a:off x="0" y="0"/>
                    <a:ext cx="1076323" cy="300038"/>
                  </a:xfrm>
                  <a:prstGeom prst="rect"/>
                  <a:noFill/>
                  <a:ln w="12700" cmpd="sng" cap="flat">
                    <a:solidFill>
                      <a:srgbClr val="000000"/>
                    </a:solidFill>
                    <a:prstDash val="solid"/>
                    <a:round/>
                  </a:ln>
                </pic:spPr>
              </pic:pic>
            </a:graphicData>
          </a:graphic>
        </wp:anchor>
      </w:drawing>
    </w:r>
    <w:r>
      <w:drawing>
        <wp:inline distT="114300" distB="114300" distL="114300" distR="114300">
          <wp:extent cx="1587500" cy="6858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2"/>
                  <a:stretch>
                    <a:fillRect/>
                  </a:stretch>
                </pic:blipFill>
                <pic:spPr>
                  <a:xfrm rot="0">
                    <a:off x="0" y="0"/>
                    <a:ext cx="1587500" cy="685800"/>
                  </a:xfrm>
                  <a:prstGeom prst="rect"/>
                  <a:noFill/>
                  <a:ln w="12700" cmpd="sng" cap="flat">
                    <a:solidFill>
                      <a:srgbClr val="000000"/>
                    </a:solidFill>
                    <a:prstDash val="solid"/>
                    <a:round/>
                  </a:ln>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nsid w:val="0000000D"/>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nsid w:val="0000000C"/>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nsid w:val="0000002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nsid w:val="0000001D"/>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nsid w:val="0000000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nsid w:val="0000000E"/>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nsid w:val="0000000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nsid w:val="0000000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nsid w:val="0000001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nsid w:val="0000001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nsid w:val="0000000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2">
    <w:nsid w:val="0000001B"/>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3">
    <w:nsid w:val="0000001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4">
    <w:nsid w:val="0000001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5">
    <w:nsid w:val="00000007"/>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6">
    <w:nsid w:val="0000000F"/>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7">
    <w:nsid w:val="0000001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8">
    <w:nsid w:val="0000000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9">
    <w:nsid w:val="0000001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0">
    <w:nsid w:val="00000017"/>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1">
    <w:nsid w:val="0000001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2">
    <w:nsid w:val="0000001E"/>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3">
    <w:nsid w:val="0000001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4">
    <w:nsid w:val="0000001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5">
    <w:nsid w:val="0000000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6">
    <w:nsid w:val="0000000B"/>
    <w:multiLevelType w:val="hybridMultilevel"/>
    <w:tmpl w:val="00000000"/>
    <w:lvl w:ilvl="0">
      <w:start w:val="1"/>
      <w:numFmt w:val="bullet"/>
      <w:lvlRestart w:val="0"/>
      <w:lvlText w:val="●"/>
      <w:lvlJc w:val="left"/>
      <w:pPr>
        <w:tabs>
          <w:tab w:val="num" w:pos="0"/>
        </w:tabs>
        <w:ind w:left="1440" w:hanging="360"/>
      </w:pPr>
      <w:rPr>
        <w:u w:val="none"/>
      </w:rPr>
    </w:lvl>
    <w:lvl w:ilvl="1">
      <w:start w:val="1"/>
      <w:numFmt w:val="bullet"/>
      <w:lvlText w:val="○"/>
      <w:lvlJc w:val="left"/>
      <w:pPr>
        <w:tabs>
          <w:tab w:val="num" w:pos="0"/>
        </w:tabs>
        <w:ind w:left="2160" w:hanging="360"/>
      </w:pPr>
      <w:rPr>
        <w:u w:val="none"/>
      </w:rPr>
    </w:lvl>
    <w:lvl w:ilvl="2">
      <w:start w:val="1"/>
      <w:numFmt w:val="bullet"/>
      <w:lvlText w:val="■"/>
      <w:lvlJc w:val="left"/>
      <w:pPr>
        <w:tabs>
          <w:tab w:val="num" w:pos="0"/>
        </w:tabs>
        <w:ind w:left="2880" w:hanging="360"/>
      </w:pPr>
      <w:rPr>
        <w:u w:val="none"/>
      </w:rPr>
    </w:lvl>
    <w:lvl w:ilvl="3">
      <w:start w:val="1"/>
      <w:numFmt w:val="bullet"/>
      <w:lvlText w:val="●"/>
      <w:lvlJc w:val="left"/>
      <w:pPr>
        <w:tabs>
          <w:tab w:val="num" w:pos="0"/>
        </w:tabs>
        <w:ind w:left="3600" w:hanging="360"/>
      </w:pPr>
      <w:rPr>
        <w:u w:val="none"/>
      </w:rPr>
    </w:lvl>
    <w:lvl w:ilvl="4">
      <w:start w:val="1"/>
      <w:numFmt w:val="bullet"/>
      <w:lvlText w:val="○"/>
      <w:lvlJc w:val="left"/>
      <w:pPr>
        <w:tabs>
          <w:tab w:val="num" w:pos="0"/>
        </w:tabs>
        <w:ind w:left="4320" w:hanging="360"/>
      </w:pPr>
      <w:rPr>
        <w:u w:val="none"/>
      </w:rPr>
    </w:lvl>
    <w:lvl w:ilvl="5">
      <w:start w:val="1"/>
      <w:numFmt w:val="bullet"/>
      <w:lvlText w:val="■"/>
      <w:lvlJc w:val="left"/>
      <w:pPr>
        <w:tabs>
          <w:tab w:val="num" w:pos="0"/>
        </w:tabs>
        <w:ind w:left="5040" w:hanging="360"/>
      </w:pPr>
      <w:rPr>
        <w:u w:val="none"/>
      </w:rPr>
    </w:lvl>
    <w:lvl w:ilvl="6">
      <w:start w:val="1"/>
      <w:numFmt w:val="bullet"/>
      <w:lvlText w:val="●"/>
      <w:lvlJc w:val="left"/>
      <w:pPr>
        <w:tabs>
          <w:tab w:val="num" w:pos="0"/>
        </w:tabs>
        <w:ind w:left="5760" w:hanging="360"/>
      </w:pPr>
      <w:rPr>
        <w:u w:val="none"/>
      </w:rPr>
    </w:lvl>
    <w:lvl w:ilvl="7">
      <w:start w:val="1"/>
      <w:numFmt w:val="bullet"/>
      <w:lvlText w:val="○"/>
      <w:lvlJc w:val="left"/>
      <w:pPr>
        <w:tabs>
          <w:tab w:val="num" w:pos="0"/>
        </w:tabs>
        <w:ind w:left="6480" w:hanging="360"/>
      </w:pPr>
      <w:rPr>
        <w:u w:val="none"/>
      </w:rPr>
    </w:lvl>
    <w:lvl w:ilvl="8">
      <w:start w:val="1"/>
      <w:numFmt w:val="bullet"/>
      <w:lvlText w:val="■"/>
      <w:lvlJc w:val="left"/>
      <w:pPr>
        <w:tabs>
          <w:tab w:val="num" w:pos="0"/>
        </w:tabs>
        <w:ind w:left="7200" w:hanging="360"/>
      </w:pPr>
      <w:rPr>
        <w:u w:val="none"/>
      </w:rPr>
    </w:lvl>
  </w:abstractNum>
  <w:abstractNum w:abstractNumId="27">
    <w:nsid w:val="0000001F"/>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8">
    <w:nsid w:val="0000001C"/>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9">
    <w:nsid w:val="0000000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0">
    <w:nsid w:val="0000000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1">
    <w:nsid w:val="0000001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2">
    <w:nsid w:val="0000000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48"/>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lang w:val="en-US" w:eastAsia="zh-CN" w:bidi="ar-SA"/>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8.png"/><Relationship Id="rId4" Type="http://schemas.openxmlformats.org/officeDocument/2006/relationships/image" Target="media/11.png"/><Relationship Id="rId5" Type="http://schemas.openxmlformats.org/officeDocument/2006/relationships/image" Target="media/14.png"/><Relationship Id="rId6" Type="http://schemas.openxmlformats.org/officeDocument/2006/relationships/image" Target="media/17.png"/><Relationship Id="rId7" Type="http://schemas.openxmlformats.org/officeDocument/2006/relationships/image" Target="media/20.png"/><Relationship Id="rId8" Type="http://schemas.openxmlformats.org/officeDocument/2006/relationships/image" Target="media/23.png"/><Relationship Id="rId9" Type="http://schemas.openxmlformats.org/officeDocument/2006/relationships/image" Target="media/26.png"/><Relationship Id="rId10" Type="http://schemas.openxmlformats.org/officeDocument/2006/relationships/image" Target="media/29.png"/><Relationship Id="rId11" Type="http://schemas.openxmlformats.org/officeDocument/2006/relationships/image" Target="media/32.png"/><Relationship Id="rId12" Type="http://schemas.openxmlformats.org/officeDocument/2006/relationships/image" Target="media/35.png"/><Relationship Id="rId13" Type="http://schemas.openxmlformats.org/officeDocument/2006/relationships/image" Target="media/38.png"/><Relationship Id="rId14" Type="http://schemas.openxmlformats.org/officeDocument/2006/relationships/image" Target="media/41.png"/><Relationship Id="rId15" Type="http://schemas.openxmlformats.org/officeDocument/2006/relationships/image" Target="media/44.png"/><Relationship Id="rId16" Type="http://schemas.openxmlformats.org/officeDocument/2006/relationships/image" Target="media/47.png"/><Relationship Id="rId17" Type="http://schemas.openxmlformats.org/officeDocument/2006/relationships/image" Target="media/50.png"/><Relationship Id="rId18" Type="http://schemas.openxmlformats.org/officeDocument/2006/relationships/image" Target="media/53.png"/><Relationship Id="rId19" Type="http://schemas.openxmlformats.org/officeDocument/2006/relationships/image" Target="media/56.png"/><Relationship Id="rId20" Type="http://schemas.openxmlformats.org/officeDocument/2006/relationships/image" Target="media/59.png"/><Relationship Id="rId21" Type="http://schemas.openxmlformats.org/officeDocument/2006/relationships/image" Target="media/62.png"/><Relationship Id="rId22" Type="http://schemas.openxmlformats.org/officeDocument/2006/relationships/image" Target="media/65.png"/><Relationship Id="rId23" Type="http://schemas.openxmlformats.org/officeDocument/2006/relationships/image" Target="media/68.png"/><Relationship Id="rId24" Type="http://schemas.openxmlformats.org/officeDocument/2006/relationships/image" Target="media/71.png"/><Relationship Id="rId25" Type="http://schemas.openxmlformats.org/officeDocument/2006/relationships/image" Target="media/74.png"/><Relationship Id="rId26" Type="http://schemas.openxmlformats.org/officeDocument/2006/relationships/image" Target="media/77.png"/><Relationship Id="rId27" Type="http://schemas.openxmlformats.org/officeDocument/2006/relationships/image" Target="media/80.png"/><Relationship Id="rId28" Type="http://schemas.openxmlformats.org/officeDocument/2006/relationships/image" Target="media/83.png"/><Relationship Id="rId29" Type="http://schemas.openxmlformats.org/officeDocument/2006/relationships/styles" Target="styles.xml"/><Relationship Id="rId30" Type="http://schemas.openxmlformats.org/officeDocument/2006/relationships/numbering" Target="numbering.xml"/><Relationship Id="rId3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docProps/app.xml><?xml version="1.0" encoding="utf-8"?>
<Properties xmlns="http://schemas.openxmlformats.org/officeDocument/2006/extended-properties">
  <Template>Normal.eit</Template>
  <TotalTime>24</TotalTime>
  <Application>Yozo_Office</Application>
  <Pages>25</Pages>
  <Words>3518</Words>
  <Characters>20699</Characters>
  <Lines>524</Lines>
  <Paragraphs>278</Paragraphs>
  <CharactersWithSpaces>24156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2026-09-28T04:12:49Z</dcterms:modified>
</cp:coreProperties>
</file>